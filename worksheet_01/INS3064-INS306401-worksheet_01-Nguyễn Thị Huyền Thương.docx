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5F5F5"/>
  <w:body>
    <w:p w14:paraId="459DFC98" w14:textId="77777777" w:rsidR="002F7D5A" w:rsidRDefault="00000000">
      <w:pPr>
        <w:pStyle w:val="headerh1"/>
        <w:pBdr>
          <w:top w:val="none" w:sz="0" w:space="0" w:color="auto"/>
          <w:left w:val="none" w:sz="0" w:space="0" w:color="auto"/>
          <w:bottom w:val="single" w:sz="18" w:space="0" w:color="667EEA"/>
          <w:right w:val="none" w:sz="0" w:space="0" w:color="auto"/>
        </w:pBdr>
        <w:shd w:val="clear" w:color="auto" w:fill="FFFFFF"/>
        <w:spacing w:after="75" w:line="624" w:lineRule="atLeast"/>
        <w:ind w:left="1050" w:right="1050"/>
        <w:jc w:val="center"/>
        <w:outlineLvl w:val="0"/>
        <w:rPr>
          <w:b/>
          <w:bCs/>
          <w:lang w:val="en" w:eastAsia="en"/>
        </w:rPr>
      </w:pPr>
      <w:r>
        <w:rPr>
          <w:b/>
          <w:bCs/>
          <w:lang w:val="en" w:eastAsia="en"/>
        </w:rPr>
        <w:t>ACTIVE LEARNING WORKSHEET</w:t>
      </w:r>
    </w:p>
    <w:p w14:paraId="58F02D95" w14:textId="77777777" w:rsidR="002F7D5A" w:rsidRDefault="00000000">
      <w:pPr>
        <w:pStyle w:val="headerh2"/>
        <w:pBdr>
          <w:top w:val="none" w:sz="0" w:space="0" w:color="auto"/>
          <w:left w:val="none" w:sz="0" w:space="0" w:color="auto"/>
          <w:bottom w:val="single" w:sz="18" w:space="0" w:color="667EEA"/>
          <w:right w:val="none" w:sz="0" w:space="0" w:color="auto"/>
        </w:pBdr>
        <w:shd w:val="clear" w:color="auto" w:fill="FFFFFF"/>
        <w:spacing w:after="150" w:line="432" w:lineRule="atLeast"/>
        <w:ind w:left="1050" w:right="1050"/>
        <w:jc w:val="center"/>
        <w:outlineLvl w:val="1"/>
        <w:rPr>
          <w:b/>
          <w:bCs/>
          <w:lang w:val="en" w:eastAsia="en"/>
        </w:rPr>
      </w:pPr>
      <w:r>
        <w:rPr>
          <w:b/>
          <w:bCs/>
          <w:lang w:val="en" w:eastAsia="en"/>
        </w:rPr>
        <w:t>Session 00 &amp; Session 01: Introduction to Web Development with PHP</w:t>
      </w:r>
    </w:p>
    <w:p w14:paraId="11118938" w14:textId="77777777" w:rsidR="002F7D5A" w:rsidRDefault="00000000">
      <w:pPr>
        <w:pStyle w:val="headerp"/>
        <w:pBdr>
          <w:top w:val="none" w:sz="0" w:space="0" w:color="auto"/>
          <w:left w:val="none" w:sz="0" w:space="0" w:color="auto"/>
          <w:bottom w:val="single" w:sz="18" w:space="0" w:color="667EEA"/>
          <w:right w:val="none" w:sz="0" w:space="0" w:color="auto"/>
        </w:pBdr>
        <w:shd w:val="clear" w:color="auto" w:fill="FFFFFF"/>
        <w:spacing w:after="600" w:line="336" w:lineRule="atLeast"/>
        <w:ind w:left="1050" w:right="1050"/>
        <w:jc w:val="center"/>
        <w:rPr>
          <w:lang w:val="en" w:eastAsia="en"/>
        </w:rPr>
      </w:pPr>
      <w:r>
        <w:rPr>
          <w:lang w:val="en" w:eastAsia="en"/>
        </w:rPr>
        <w:t>INS3064: Multimedia Design &amp; Web Development</w:t>
      </w:r>
    </w:p>
    <w:p w14:paraId="68C9E5E2" w14:textId="653DC23F" w:rsidR="002F7D5A" w:rsidRPr="00614228" w:rsidRDefault="00000000">
      <w:pPr>
        <w:pStyle w:val="info-field"/>
        <w:pBdr>
          <w:top w:val="none" w:sz="0" w:space="0" w:color="auto"/>
          <w:left w:val="single" w:sz="24" w:space="0" w:color="667EEA"/>
          <w:bottom w:val="none" w:sz="0" w:space="0" w:color="auto"/>
          <w:right w:val="none" w:sz="0" w:space="0" w:color="auto"/>
        </w:pBdr>
        <w:shd w:val="clear" w:color="auto" w:fill="F9F9F9"/>
        <w:ind w:left="1335" w:right="1275"/>
        <w:rPr>
          <w:rFonts w:asciiTheme="majorHAnsi" w:eastAsia="Arial" w:hAnsiTheme="majorHAnsi" w:cstheme="majorHAnsi"/>
          <w:lang w:val="vi-VN" w:eastAsia="en"/>
        </w:rPr>
      </w:pPr>
      <w:r>
        <w:rPr>
          <w:rStyle w:val="info-fieldlabel"/>
          <w:lang w:val="en" w:eastAsia="en"/>
        </w:rPr>
        <w:t>Student Name:</w:t>
      </w:r>
      <w:r>
        <w:rPr>
          <w:lang w:val="en" w:eastAsia="en"/>
        </w:rPr>
        <w:t xml:space="preserve"> </w:t>
      </w:r>
      <w:r w:rsidR="00614228" w:rsidRPr="00614228">
        <w:rPr>
          <w:rFonts w:asciiTheme="majorHAnsi" w:eastAsia="Arial" w:hAnsiTheme="majorHAnsi" w:cstheme="majorHAnsi"/>
          <w:lang w:val="en" w:eastAsia="en"/>
        </w:rPr>
        <w:t>Nguyễn</w:t>
      </w:r>
      <w:r w:rsidR="00614228" w:rsidRPr="00614228">
        <w:rPr>
          <w:rFonts w:asciiTheme="majorHAnsi" w:eastAsia="Arial" w:hAnsiTheme="majorHAnsi" w:cstheme="majorHAnsi"/>
          <w:lang w:val="vi-VN" w:eastAsia="en"/>
        </w:rPr>
        <w:t xml:space="preserve"> Thị Huyền Thương</w:t>
      </w:r>
    </w:p>
    <w:p w14:paraId="24850651" w14:textId="4D69B382" w:rsidR="002F7D5A" w:rsidRPr="00614228" w:rsidRDefault="00000000">
      <w:pPr>
        <w:pStyle w:val="info-field"/>
        <w:pBdr>
          <w:top w:val="none" w:sz="0" w:space="0" w:color="auto"/>
          <w:left w:val="single" w:sz="24" w:space="0" w:color="667EEA"/>
          <w:bottom w:val="none" w:sz="0" w:space="0" w:color="auto"/>
          <w:right w:val="none" w:sz="0" w:space="0" w:color="auto"/>
        </w:pBdr>
        <w:shd w:val="clear" w:color="auto" w:fill="F9F9F9"/>
        <w:ind w:left="1335" w:right="1275"/>
        <w:rPr>
          <w:rFonts w:asciiTheme="majorHAnsi" w:eastAsia="Arial" w:hAnsiTheme="majorHAnsi" w:cstheme="majorHAnsi"/>
          <w:lang w:val="en" w:eastAsia="en"/>
        </w:rPr>
      </w:pPr>
      <w:r w:rsidRPr="00614228">
        <w:rPr>
          <w:rStyle w:val="info-fieldlabel"/>
          <w:lang w:val="en" w:eastAsia="en"/>
        </w:rPr>
        <w:t>Student ID:</w:t>
      </w:r>
      <w:r w:rsidRPr="00614228">
        <w:rPr>
          <w:rFonts w:asciiTheme="majorHAnsi" w:hAnsiTheme="majorHAnsi" w:cstheme="majorHAnsi"/>
          <w:lang w:val="en" w:eastAsia="en"/>
        </w:rPr>
        <w:t xml:space="preserve"> </w:t>
      </w:r>
      <w:r w:rsidR="00614228" w:rsidRPr="00614228">
        <w:rPr>
          <w:rFonts w:asciiTheme="majorHAnsi" w:eastAsia="Arial" w:hAnsiTheme="majorHAnsi" w:cstheme="majorHAnsi"/>
          <w:lang w:val="en" w:eastAsia="en"/>
        </w:rPr>
        <w:t>23070576</w:t>
      </w:r>
    </w:p>
    <w:p w14:paraId="1E500487" w14:textId="2DAEA2D9" w:rsidR="002F7D5A" w:rsidRPr="00614228" w:rsidRDefault="00000000">
      <w:pPr>
        <w:pStyle w:val="info-field"/>
        <w:pBdr>
          <w:top w:val="none" w:sz="0" w:space="0" w:color="auto"/>
          <w:left w:val="single" w:sz="24" w:space="0" w:color="667EEA"/>
          <w:bottom w:val="none" w:sz="0" w:space="0" w:color="auto"/>
          <w:right w:val="none" w:sz="0" w:space="0" w:color="auto"/>
        </w:pBdr>
        <w:shd w:val="clear" w:color="auto" w:fill="F9F9F9"/>
        <w:ind w:left="1335" w:right="1275"/>
        <w:rPr>
          <w:rFonts w:asciiTheme="majorHAnsi" w:eastAsia="Arial" w:hAnsiTheme="majorHAnsi" w:cstheme="majorHAnsi"/>
          <w:lang w:val="vi-VN" w:eastAsia="en"/>
        </w:rPr>
      </w:pPr>
      <w:r w:rsidRPr="00614228">
        <w:rPr>
          <w:rStyle w:val="info-fieldlabel"/>
          <w:lang w:val="en" w:eastAsia="en"/>
        </w:rPr>
        <w:t>Date:</w:t>
      </w:r>
      <w:r w:rsidRPr="00614228">
        <w:rPr>
          <w:rFonts w:asciiTheme="majorHAnsi" w:hAnsiTheme="majorHAnsi" w:cstheme="majorHAnsi"/>
          <w:lang w:val="en" w:eastAsia="en"/>
        </w:rPr>
        <w:t xml:space="preserve"> </w:t>
      </w:r>
      <w:r w:rsidR="00614228" w:rsidRPr="00614228">
        <w:rPr>
          <w:rFonts w:asciiTheme="majorHAnsi" w:eastAsia="Arial" w:hAnsiTheme="majorHAnsi" w:cstheme="majorHAnsi"/>
          <w:lang w:val="en" w:eastAsia="en"/>
        </w:rPr>
        <w:t>25</w:t>
      </w:r>
      <w:r w:rsidR="00614228" w:rsidRPr="00614228">
        <w:rPr>
          <w:rFonts w:asciiTheme="majorHAnsi" w:eastAsia="Arial" w:hAnsiTheme="majorHAnsi" w:cstheme="majorHAnsi"/>
          <w:lang w:val="vi-VN" w:eastAsia="en"/>
        </w:rPr>
        <w:t>/1/2026</w:t>
      </w:r>
    </w:p>
    <w:p w14:paraId="7ECA843C" w14:textId="3E4AC9B6" w:rsidR="002F7D5A" w:rsidRPr="00614228" w:rsidRDefault="00000000">
      <w:pPr>
        <w:pStyle w:val="info-field"/>
        <w:pBdr>
          <w:top w:val="none" w:sz="0" w:space="0" w:color="auto"/>
          <w:left w:val="single" w:sz="24" w:space="0" w:color="667EEA"/>
          <w:bottom w:val="none" w:sz="0" w:space="0" w:color="auto"/>
          <w:right w:val="none" w:sz="0" w:space="0" w:color="auto"/>
        </w:pBdr>
        <w:shd w:val="clear" w:color="auto" w:fill="F9F9F9"/>
        <w:spacing w:after="450"/>
        <w:ind w:left="1335" w:right="1275"/>
        <w:rPr>
          <w:rFonts w:asciiTheme="majorHAnsi" w:eastAsia="Arial" w:hAnsiTheme="majorHAnsi" w:cstheme="majorHAnsi"/>
          <w:lang w:val="vi-VN" w:eastAsia="en"/>
        </w:rPr>
      </w:pPr>
      <w:r w:rsidRPr="00614228">
        <w:rPr>
          <w:rStyle w:val="info-fieldlabel"/>
          <w:lang w:val="en" w:eastAsia="en"/>
        </w:rPr>
        <w:t>Class:</w:t>
      </w:r>
      <w:r w:rsidRPr="00614228">
        <w:rPr>
          <w:rFonts w:asciiTheme="majorHAnsi" w:hAnsiTheme="majorHAnsi" w:cstheme="majorHAnsi"/>
          <w:lang w:val="en" w:eastAsia="en"/>
        </w:rPr>
        <w:t xml:space="preserve"> </w:t>
      </w:r>
      <w:r w:rsidR="00614228" w:rsidRPr="00614228">
        <w:rPr>
          <w:rFonts w:asciiTheme="majorHAnsi" w:eastAsia="Arial" w:hAnsiTheme="majorHAnsi" w:cstheme="majorHAnsi"/>
          <w:lang w:val="en" w:eastAsia="en"/>
        </w:rPr>
        <w:t>INS3064</w:t>
      </w:r>
      <w:r w:rsidR="00614228" w:rsidRPr="00614228">
        <w:rPr>
          <w:rFonts w:asciiTheme="majorHAnsi" w:eastAsia="Arial" w:hAnsiTheme="majorHAnsi" w:cstheme="majorHAnsi"/>
          <w:lang w:val="vi-VN" w:eastAsia="en"/>
        </w:rPr>
        <w:t>-INS306401</w:t>
      </w:r>
    </w:p>
    <w:p w14:paraId="3A3FDFCB" w14:textId="77777777" w:rsidR="002F7D5A" w:rsidRDefault="00000000">
      <w:pPr>
        <w:pStyle w:val="section-header"/>
        <w:spacing w:after="300"/>
        <w:ind w:left="1275" w:right="1275"/>
        <w:rPr>
          <w:lang w:val="en" w:eastAsia="en"/>
        </w:rPr>
      </w:pPr>
      <w:r>
        <w:rPr>
          <w:shd w:val="clear" w:color="auto" w:fill="auto"/>
          <w:lang w:val="en" w:eastAsia="en"/>
        </w:rPr>
        <w:t>SECTION 1: CORE THEORY (KEY CONCEPTS)</w:t>
      </w:r>
    </w:p>
    <w:p w14:paraId="3F793B19"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1.1 What is PHP?</w:t>
      </w:r>
    </w:p>
    <w:p w14:paraId="28DD0B72"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 xml:space="preserve">PHP stands for </w:t>
      </w:r>
      <w:r>
        <w:rPr>
          <w:rStyle w:val="any"/>
          <w:b/>
          <w:bCs/>
          <w:lang w:val="en" w:eastAsia="en"/>
        </w:rPr>
        <w:t>PHP: Hypertext Preprocessor</w:t>
      </w:r>
      <w:r>
        <w:rPr>
          <w:lang w:val="en" w:eastAsia="en"/>
        </w:rPr>
        <w:t xml:space="preserve"> (a recursive acronym). It is a server-side scripting language designed specifically for web development. Unlike HTML and CSS which run in the browser, PHP executes on the web server before sending content to the user's browser.</w:t>
      </w:r>
    </w:p>
    <w:p w14:paraId="430CD454" w14:textId="77777777" w:rsidR="002F7D5A" w:rsidRDefault="00000000">
      <w:pPr>
        <w:pStyle w:val="key-concept"/>
        <w:spacing w:before="180" w:after="180"/>
        <w:ind w:left="1290" w:right="1230"/>
        <w:rPr>
          <w:lang w:val="en" w:eastAsia="en"/>
        </w:rPr>
      </w:pPr>
      <w:r>
        <w:rPr>
          <w:rStyle w:val="key-conceptstrong"/>
          <w:b/>
          <w:bCs/>
          <w:shd w:val="clear" w:color="auto" w:fill="auto"/>
          <w:lang w:val="en" w:eastAsia="en"/>
        </w:rPr>
        <w:t>Key Point:</w:t>
      </w:r>
      <w:r>
        <w:rPr>
          <w:shd w:val="clear" w:color="auto" w:fill="auto"/>
          <w:lang w:val="en" w:eastAsia="en"/>
        </w:rPr>
        <w:t xml:space="preserve"> PHP is server-side, meaning users cannot see the PHP code—only the HTML output it generates. This makes it ideal for processing data, validating forms, and accessing databases securely. </w:t>
      </w:r>
    </w:p>
    <w:p w14:paraId="5E3A7208"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1.2 Why Learn PHP?</w:t>
      </w:r>
    </w:p>
    <w:tbl>
      <w:tblPr>
        <w:tblStyle w:val="table"/>
        <w:tblW w:w="5000" w:type="pct"/>
        <w:tblInd w:w="1050" w:type="dxa"/>
        <w:shd w:val="clear" w:color="auto" w:fill="FFFFFF"/>
        <w:tblCellMar>
          <w:left w:w="0" w:type="dxa"/>
          <w:right w:w="0" w:type="dxa"/>
        </w:tblCellMar>
        <w:tblLook w:val="05E0" w:firstRow="1" w:lastRow="1" w:firstColumn="1" w:lastColumn="1" w:noHBand="0" w:noVBand="1"/>
      </w:tblPr>
      <w:tblGrid>
        <w:gridCol w:w="2050"/>
        <w:gridCol w:w="7310"/>
      </w:tblGrid>
      <w:tr w:rsidR="002F7D5A" w14:paraId="1CFBE319" w14:textId="77777777">
        <w:tc>
          <w:tcPr>
            <w:tcW w:w="0" w:type="auto"/>
            <w:shd w:val="clear" w:color="auto" w:fill="667EEA"/>
            <w:tcMar>
              <w:top w:w="180" w:type="dxa"/>
              <w:left w:w="180" w:type="dxa"/>
              <w:bottom w:w="180" w:type="dxa"/>
              <w:right w:w="180" w:type="dxa"/>
            </w:tcMar>
            <w:vAlign w:val="center"/>
            <w:hideMark/>
          </w:tcPr>
          <w:p w14:paraId="03357CBE"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color w:val="FFFFFF"/>
                <w:sz w:val="20"/>
                <w:szCs w:val="20"/>
                <w:lang w:val="en" w:eastAsia="en"/>
              </w:rPr>
            </w:pPr>
            <w:r>
              <w:rPr>
                <w:b/>
                <w:bCs/>
                <w:color w:val="FFFFFF"/>
                <w:sz w:val="20"/>
                <w:szCs w:val="20"/>
                <w:lang w:val="en" w:eastAsia="en"/>
              </w:rPr>
              <w:t>Reason</w:t>
            </w:r>
          </w:p>
        </w:tc>
        <w:tc>
          <w:tcPr>
            <w:tcW w:w="0" w:type="auto"/>
            <w:shd w:val="clear" w:color="auto" w:fill="667EEA"/>
            <w:tcMar>
              <w:top w:w="180" w:type="dxa"/>
              <w:left w:w="180" w:type="dxa"/>
              <w:bottom w:w="180" w:type="dxa"/>
              <w:right w:w="180" w:type="dxa"/>
            </w:tcMar>
            <w:vAlign w:val="center"/>
            <w:hideMark/>
          </w:tcPr>
          <w:p w14:paraId="35FF44B7"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color w:val="FFFFFF"/>
                <w:sz w:val="20"/>
                <w:szCs w:val="20"/>
                <w:lang w:val="en" w:eastAsia="en"/>
              </w:rPr>
            </w:pPr>
            <w:r>
              <w:rPr>
                <w:b/>
                <w:bCs/>
                <w:color w:val="FFFFFF"/>
                <w:sz w:val="20"/>
                <w:szCs w:val="20"/>
                <w:lang w:val="en" w:eastAsia="en"/>
              </w:rPr>
              <w:t>Explanation</w:t>
            </w:r>
          </w:p>
        </w:tc>
      </w:tr>
      <w:tr w:rsidR="002F7D5A" w14:paraId="2C470CC7"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0643EC8F"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rStyle w:val="any"/>
                <w:b/>
                <w:bCs/>
                <w:sz w:val="20"/>
                <w:szCs w:val="20"/>
                <w:lang w:val="en" w:eastAsia="en"/>
              </w:rPr>
              <w:t>Market Dominance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76D6DF72"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77% of websites with known server-side language use PHP (WordPress, Facebook, Wikipedia)</w:t>
            </w:r>
          </w:p>
        </w:tc>
      </w:tr>
      <w:tr w:rsidR="002F7D5A" w14:paraId="5633108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3CC20B94"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rStyle w:val="any"/>
                <w:b/>
                <w:bCs/>
                <w:sz w:val="20"/>
                <w:szCs w:val="20"/>
                <w:lang w:val="en" w:eastAsia="en"/>
              </w:rPr>
              <w:t>Easy to Learn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7B430C12"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Simple syntax similar to C and Perl; excellent documentation available</w:t>
            </w:r>
          </w:p>
        </w:tc>
      </w:tr>
      <w:tr w:rsidR="002F7D5A" w14:paraId="34B8E412"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000E5DAC"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rStyle w:val="any"/>
                <w:b/>
                <w:bCs/>
                <w:sz w:val="20"/>
                <w:szCs w:val="20"/>
                <w:lang w:val="en" w:eastAsia="en"/>
              </w:rPr>
              <w:lastRenderedPageBreak/>
              <w:t>Cost-Effective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422C334D"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Free and open-source; no licensing fees required</w:t>
            </w:r>
          </w:p>
        </w:tc>
      </w:tr>
      <w:tr w:rsidR="002F7D5A" w14:paraId="5BE7678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34125883"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rStyle w:val="any"/>
                <w:b/>
                <w:bCs/>
                <w:sz w:val="20"/>
                <w:szCs w:val="20"/>
                <w:lang w:val="en" w:eastAsia="en"/>
              </w:rPr>
              <w:t>Database Integration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3EDA687D"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Works seamlessly with MySQL and other databases</w:t>
            </w:r>
          </w:p>
        </w:tc>
      </w:tr>
      <w:tr w:rsidR="002F7D5A" w14:paraId="0222F9A2"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577B0034"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rStyle w:val="any"/>
                <w:b/>
                <w:bCs/>
                <w:sz w:val="20"/>
                <w:szCs w:val="20"/>
                <w:lang w:val="en" w:eastAsia="en"/>
              </w:rPr>
              <w:t>Large Community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24C3AF26"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Extensive resources, forums, and support available</w:t>
            </w:r>
          </w:p>
        </w:tc>
      </w:tr>
    </w:tbl>
    <w:p w14:paraId="12CF7181"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1.3 PHP Basic Syntax Requirements</w:t>
      </w:r>
    </w:p>
    <w:p w14:paraId="3B421771"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PHP code must follow specific formatting rules:</w:t>
      </w:r>
    </w:p>
    <w:p w14:paraId="718A0FA8" w14:textId="77777777" w:rsidR="002F7D5A" w:rsidRDefault="00000000">
      <w:pPr>
        <w:pStyle w:val="key-concept"/>
        <w:spacing w:before="180" w:after="180"/>
        <w:ind w:left="1290" w:right="1230"/>
        <w:rPr>
          <w:lang w:val="en" w:eastAsia="en"/>
        </w:rPr>
      </w:pPr>
      <w:r>
        <w:rPr>
          <w:rStyle w:val="key-conceptstrong"/>
          <w:b/>
          <w:bCs/>
          <w:shd w:val="clear" w:color="auto" w:fill="auto"/>
          <w:lang w:val="en" w:eastAsia="en"/>
        </w:rPr>
        <w:t>Opening Tag:</w:t>
      </w:r>
      <w:r>
        <w:rPr>
          <w:shd w:val="clear" w:color="auto" w:fill="auto"/>
          <w:lang w:val="en" w:eastAsia="en"/>
        </w:rPr>
        <w:t xml:space="preserve"> </w:t>
      </w:r>
      <w:r>
        <w:rPr>
          <w:rStyle w:val="any"/>
          <w:rFonts w:ascii="Courier New" w:eastAsia="Courier New" w:hAnsi="Courier New" w:cs="Courier New"/>
          <w:sz w:val="20"/>
          <w:szCs w:val="20"/>
          <w:shd w:val="clear" w:color="auto" w:fill="auto"/>
          <w:lang w:val="en" w:eastAsia="en"/>
        </w:rPr>
        <w:t>&lt;?</w:t>
      </w:r>
      <w:proofErr w:type="spellStart"/>
      <w:r>
        <w:rPr>
          <w:rStyle w:val="any"/>
          <w:rFonts w:ascii="Courier New" w:eastAsia="Courier New" w:hAnsi="Courier New" w:cs="Courier New"/>
          <w:sz w:val="20"/>
          <w:szCs w:val="20"/>
          <w:shd w:val="clear" w:color="auto" w:fill="auto"/>
          <w:lang w:val="en" w:eastAsia="en"/>
        </w:rPr>
        <w:t>php</w:t>
      </w:r>
      <w:proofErr w:type="spellEnd"/>
      <w:r>
        <w:rPr>
          <w:shd w:val="clear" w:color="auto" w:fill="auto"/>
          <w:lang w:val="en" w:eastAsia="en"/>
        </w:rPr>
        <w:t xml:space="preserve"> marks the start of PHP code</w:t>
      </w:r>
      <w:r>
        <w:rPr>
          <w:shd w:val="clear" w:color="auto" w:fill="auto"/>
          <w:lang w:val="en" w:eastAsia="en"/>
        </w:rPr>
        <w:br/>
      </w:r>
      <w:r>
        <w:rPr>
          <w:rStyle w:val="key-conceptstrong"/>
          <w:b/>
          <w:bCs/>
          <w:shd w:val="clear" w:color="auto" w:fill="auto"/>
          <w:lang w:val="en" w:eastAsia="en"/>
        </w:rPr>
        <w:t>Closing Tag</w:t>
      </w:r>
      <w:proofErr w:type="gramStart"/>
      <w:r>
        <w:rPr>
          <w:rStyle w:val="key-conceptstrong"/>
          <w:b/>
          <w:bCs/>
          <w:shd w:val="clear" w:color="auto" w:fill="auto"/>
          <w:lang w:val="en" w:eastAsia="en"/>
        </w:rPr>
        <w:t>:</w:t>
      </w:r>
      <w:r>
        <w:rPr>
          <w:shd w:val="clear" w:color="auto" w:fill="auto"/>
          <w:lang w:val="en" w:eastAsia="en"/>
        </w:rPr>
        <w:t xml:space="preserve"> </w:t>
      </w:r>
      <w:r>
        <w:rPr>
          <w:rStyle w:val="any"/>
          <w:rFonts w:ascii="Courier New" w:eastAsia="Courier New" w:hAnsi="Courier New" w:cs="Courier New"/>
          <w:sz w:val="20"/>
          <w:szCs w:val="20"/>
          <w:shd w:val="clear" w:color="auto" w:fill="auto"/>
          <w:lang w:val="en" w:eastAsia="en"/>
        </w:rPr>
        <w:t>?</w:t>
      </w:r>
      <w:proofErr w:type="gramEnd"/>
      <w:r>
        <w:rPr>
          <w:rStyle w:val="any"/>
          <w:rFonts w:ascii="Courier New" w:eastAsia="Courier New" w:hAnsi="Courier New" w:cs="Courier New"/>
          <w:sz w:val="20"/>
          <w:szCs w:val="20"/>
          <w:shd w:val="clear" w:color="auto" w:fill="auto"/>
          <w:lang w:val="en" w:eastAsia="en"/>
        </w:rPr>
        <w:t>&gt;</w:t>
      </w:r>
      <w:r>
        <w:rPr>
          <w:shd w:val="clear" w:color="auto" w:fill="auto"/>
          <w:lang w:val="en" w:eastAsia="en"/>
        </w:rPr>
        <w:t xml:space="preserve"> marks the end of PHP code</w:t>
      </w:r>
      <w:r>
        <w:rPr>
          <w:shd w:val="clear" w:color="auto" w:fill="auto"/>
          <w:lang w:val="en" w:eastAsia="en"/>
        </w:rPr>
        <w:br/>
      </w:r>
      <w:r>
        <w:rPr>
          <w:rStyle w:val="key-conceptstrong"/>
          <w:b/>
          <w:bCs/>
          <w:shd w:val="clear" w:color="auto" w:fill="auto"/>
          <w:lang w:val="en" w:eastAsia="en"/>
        </w:rPr>
        <w:t>File Extension:</w:t>
      </w:r>
      <w:r>
        <w:rPr>
          <w:shd w:val="clear" w:color="auto" w:fill="auto"/>
          <w:lang w:val="en" w:eastAsia="en"/>
        </w:rPr>
        <w:t xml:space="preserve"> Files must be saved as </w:t>
      </w:r>
      <w:r>
        <w:rPr>
          <w:rStyle w:val="any"/>
          <w:rFonts w:ascii="Courier New" w:eastAsia="Courier New" w:hAnsi="Courier New" w:cs="Courier New"/>
          <w:sz w:val="20"/>
          <w:szCs w:val="20"/>
          <w:shd w:val="clear" w:color="auto" w:fill="auto"/>
          <w:lang w:val="en" w:eastAsia="en"/>
        </w:rPr>
        <w:t>.</w:t>
      </w:r>
      <w:proofErr w:type="spellStart"/>
      <w:r>
        <w:rPr>
          <w:rStyle w:val="any"/>
          <w:rFonts w:ascii="Courier New" w:eastAsia="Courier New" w:hAnsi="Courier New" w:cs="Courier New"/>
          <w:sz w:val="20"/>
          <w:szCs w:val="20"/>
          <w:shd w:val="clear" w:color="auto" w:fill="auto"/>
          <w:lang w:val="en" w:eastAsia="en"/>
        </w:rPr>
        <w:t>php</w:t>
      </w:r>
      <w:proofErr w:type="spellEnd"/>
      <w:r>
        <w:rPr>
          <w:shd w:val="clear" w:color="auto" w:fill="auto"/>
          <w:lang w:val="en" w:eastAsia="en"/>
        </w:rPr>
        <w:t xml:space="preserve"> (not .html)</w:t>
      </w:r>
      <w:r>
        <w:rPr>
          <w:shd w:val="clear" w:color="auto" w:fill="auto"/>
          <w:lang w:val="en" w:eastAsia="en"/>
        </w:rPr>
        <w:br/>
      </w:r>
      <w:r>
        <w:rPr>
          <w:rStyle w:val="key-conceptstrong"/>
          <w:b/>
          <w:bCs/>
          <w:shd w:val="clear" w:color="auto" w:fill="auto"/>
          <w:lang w:val="en" w:eastAsia="en"/>
        </w:rPr>
        <w:t>Statements:</w:t>
      </w:r>
      <w:r>
        <w:rPr>
          <w:shd w:val="clear" w:color="auto" w:fill="auto"/>
          <w:lang w:val="en" w:eastAsia="en"/>
        </w:rPr>
        <w:t xml:space="preserve"> Each statement must end with a </w:t>
      </w:r>
      <w:proofErr w:type="gramStart"/>
      <w:r>
        <w:rPr>
          <w:shd w:val="clear" w:color="auto" w:fill="auto"/>
          <w:lang w:val="en" w:eastAsia="en"/>
        </w:rPr>
        <w:t xml:space="preserve">semicolon </w:t>
      </w:r>
      <w:r>
        <w:rPr>
          <w:rStyle w:val="any"/>
          <w:rFonts w:ascii="Courier New" w:eastAsia="Courier New" w:hAnsi="Courier New" w:cs="Courier New"/>
          <w:sz w:val="20"/>
          <w:szCs w:val="20"/>
          <w:shd w:val="clear" w:color="auto" w:fill="auto"/>
          <w:lang w:val="en" w:eastAsia="en"/>
        </w:rPr>
        <w:t>;</w:t>
      </w:r>
      <w:proofErr w:type="gramEnd"/>
      <w:r>
        <w:rPr>
          <w:shd w:val="clear" w:color="auto" w:fill="auto"/>
          <w:lang w:val="en" w:eastAsia="en"/>
        </w:rPr>
        <w:br/>
      </w:r>
      <w:r>
        <w:rPr>
          <w:rStyle w:val="key-conceptstrong"/>
          <w:b/>
          <w:bCs/>
          <w:shd w:val="clear" w:color="auto" w:fill="auto"/>
          <w:lang w:val="en" w:eastAsia="en"/>
        </w:rPr>
        <w:t>Comments:</w:t>
      </w:r>
      <w:r>
        <w:rPr>
          <w:shd w:val="clear" w:color="auto" w:fill="auto"/>
          <w:lang w:val="en" w:eastAsia="en"/>
        </w:rPr>
        <w:t xml:space="preserve"> Use </w:t>
      </w:r>
      <w:r>
        <w:rPr>
          <w:rStyle w:val="any"/>
          <w:rFonts w:ascii="Courier New" w:eastAsia="Courier New" w:hAnsi="Courier New" w:cs="Courier New"/>
          <w:sz w:val="20"/>
          <w:szCs w:val="20"/>
          <w:shd w:val="clear" w:color="auto" w:fill="auto"/>
          <w:lang w:val="en" w:eastAsia="en"/>
        </w:rPr>
        <w:t>//</w:t>
      </w:r>
      <w:r>
        <w:rPr>
          <w:shd w:val="clear" w:color="auto" w:fill="auto"/>
          <w:lang w:val="en" w:eastAsia="en"/>
        </w:rPr>
        <w:t xml:space="preserve"> for single-line or </w:t>
      </w:r>
      <w:r>
        <w:rPr>
          <w:rStyle w:val="any"/>
          <w:rFonts w:ascii="Courier New" w:eastAsia="Courier New" w:hAnsi="Courier New" w:cs="Courier New"/>
          <w:sz w:val="20"/>
          <w:szCs w:val="20"/>
          <w:shd w:val="clear" w:color="auto" w:fill="auto"/>
          <w:lang w:val="en" w:eastAsia="en"/>
        </w:rPr>
        <w:t>/* */</w:t>
      </w:r>
      <w:r>
        <w:rPr>
          <w:shd w:val="clear" w:color="auto" w:fill="auto"/>
          <w:lang w:val="en" w:eastAsia="en"/>
        </w:rPr>
        <w:t xml:space="preserve"> for multi-line comments </w:t>
      </w:r>
    </w:p>
    <w:p w14:paraId="5887966B"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1.4 Output Statements: echo vs print</w:t>
      </w:r>
    </w:p>
    <w:tbl>
      <w:tblPr>
        <w:tblStyle w:val="table"/>
        <w:tblW w:w="5000" w:type="pct"/>
        <w:tblInd w:w="1050" w:type="dxa"/>
        <w:shd w:val="clear" w:color="auto" w:fill="FFFFFF"/>
        <w:tblCellMar>
          <w:left w:w="0" w:type="dxa"/>
          <w:right w:w="0" w:type="dxa"/>
        </w:tblCellMar>
        <w:tblLook w:val="05E0" w:firstRow="1" w:lastRow="1" w:firstColumn="1" w:lastColumn="1" w:noHBand="0" w:noVBand="1"/>
      </w:tblPr>
      <w:tblGrid>
        <w:gridCol w:w="2002"/>
        <w:gridCol w:w="3713"/>
        <w:gridCol w:w="3645"/>
      </w:tblGrid>
      <w:tr w:rsidR="002F7D5A" w14:paraId="59B80E58" w14:textId="77777777">
        <w:tc>
          <w:tcPr>
            <w:tcW w:w="0" w:type="auto"/>
            <w:shd w:val="clear" w:color="auto" w:fill="667EEA"/>
            <w:tcMar>
              <w:top w:w="180" w:type="dxa"/>
              <w:left w:w="180" w:type="dxa"/>
              <w:bottom w:w="180" w:type="dxa"/>
              <w:right w:w="180" w:type="dxa"/>
            </w:tcMar>
            <w:vAlign w:val="center"/>
            <w:hideMark/>
          </w:tcPr>
          <w:p w14:paraId="64A26069"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color w:val="FFFFFF"/>
                <w:sz w:val="20"/>
                <w:szCs w:val="20"/>
                <w:lang w:val="en" w:eastAsia="en"/>
              </w:rPr>
            </w:pPr>
            <w:r>
              <w:rPr>
                <w:b/>
                <w:bCs/>
                <w:color w:val="FFFFFF"/>
                <w:sz w:val="20"/>
                <w:szCs w:val="20"/>
                <w:lang w:val="en" w:eastAsia="en"/>
              </w:rPr>
              <w:t>Feature</w:t>
            </w:r>
          </w:p>
        </w:tc>
        <w:tc>
          <w:tcPr>
            <w:tcW w:w="0" w:type="auto"/>
            <w:shd w:val="clear" w:color="auto" w:fill="667EEA"/>
            <w:tcMar>
              <w:top w:w="180" w:type="dxa"/>
              <w:left w:w="180" w:type="dxa"/>
              <w:bottom w:w="180" w:type="dxa"/>
              <w:right w:w="180" w:type="dxa"/>
            </w:tcMar>
            <w:vAlign w:val="center"/>
            <w:hideMark/>
          </w:tcPr>
          <w:p w14:paraId="4459784E"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color w:val="FFFFFF"/>
                <w:sz w:val="20"/>
                <w:szCs w:val="20"/>
                <w:lang w:val="en" w:eastAsia="en"/>
              </w:rPr>
            </w:pPr>
            <w:r>
              <w:rPr>
                <w:b/>
                <w:bCs/>
                <w:color w:val="FFFFFF"/>
                <w:sz w:val="20"/>
                <w:szCs w:val="20"/>
                <w:lang w:val="en" w:eastAsia="en"/>
              </w:rPr>
              <w:t>echo</w:t>
            </w:r>
          </w:p>
        </w:tc>
        <w:tc>
          <w:tcPr>
            <w:tcW w:w="0" w:type="auto"/>
            <w:shd w:val="clear" w:color="auto" w:fill="667EEA"/>
            <w:tcMar>
              <w:top w:w="180" w:type="dxa"/>
              <w:left w:w="180" w:type="dxa"/>
              <w:bottom w:w="180" w:type="dxa"/>
              <w:right w:w="180" w:type="dxa"/>
            </w:tcMar>
            <w:vAlign w:val="center"/>
            <w:hideMark/>
          </w:tcPr>
          <w:p w14:paraId="37693236"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color w:val="FFFFFF"/>
                <w:sz w:val="20"/>
                <w:szCs w:val="20"/>
                <w:lang w:val="en" w:eastAsia="en"/>
              </w:rPr>
            </w:pPr>
            <w:r>
              <w:rPr>
                <w:b/>
                <w:bCs/>
                <w:color w:val="FFFFFF"/>
                <w:sz w:val="20"/>
                <w:szCs w:val="20"/>
                <w:lang w:val="en" w:eastAsia="en"/>
              </w:rPr>
              <w:t>print</w:t>
            </w:r>
          </w:p>
        </w:tc>
      </w:tr>
      <w:tr w:rsidR="002F7D5A" w14:paraId="0BDB92A6"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050B1FD0"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rStyle w:val="any"/>
                <w:b/>
                <w:bCs/>
                <w:sz w:val="20"/>
                <w:szCs w:val="20"/>
                <w:lang w:val="en" w:eastAsia="en"/>
              </w:rPr>
              <w:t>Parameters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16D019E0"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Accepts multiple parameters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487D5967"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Accepts only one parameter</w:t>
            </w:r>
          </w:p>
        </w:tc>
      </w:tr>
      <w:tr w:rsidR="002F7D5A" w14:paraId="412AB5D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01958FB3"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rStyle w:val="any"/>
                <w:b/>
                <w:bCs/>
                <w:sz w:val="20"/>
                <w:szCs w:val="20"/>
                <w:lang w:val="en" w:eastAsia="en"/>
              </w:rPr>
              <w:t>Return 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61B66BA4"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No return 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2E4C5377"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Returns 1</w:t>
            </w:r>
          </w:p>
        </w:tc>
      </w:tr>
      <w:tr w:rsidR="002F7D5A" w14:paraId="698490DF"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1E8F39D3"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rStyle w:val="any"/>
                <w:b/>
                <w:bCs/>
                <w:sz w:val="20"/>
                <w:szCs w:val="20"/>
                <w:lang w:val="en" w:eastAsia="en"/>
              </w:rPr>
              <w:t>Speed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77AA0E05"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Faster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51E8C2C3"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Slightly slower</w:t>
            </w:r>
          </w:p>
        </w:tc>
      </w:tr>
      <w:tr w:rsidR="002F7D5A" w14:paraId="4A14476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1DB6B9A5"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rStyle w:val="any"/>
                <w:b/>
                <w:bCs/>
                <w:sz w:val="20"/>
                <w:szCs w:val="20"/>
                <w:lang w:val="en" w:eastAsia="en"/>
              </w:rPr>
              <w:t>Usage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05FCA15F"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More commonly used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47C7765A"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Less frequently used</w:t>
            </w:r>
          </w:p>
        </w:tc>
      </w:tr>
    </w:tbl>
    <w:p w14:paraId="07049CDB"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rStyle w:val="any"/>
          <w:b/>
          <w:bCs/>
          <w:lang w:val="en" w:eastAsia="en"/>
        </w:rPr>
        <w:t>Recommendation:</w:t>
      </w:r>
      <w:r>
        <w:rPr>
          <w:lang w:val="en" w:eastAsia="en"/>
        </w:rPr>
        <w:t xml:space="preserve"> Use </w:t>
      </w:r>
      <w:r>
        <w:rPr>
          <w:rStyle w:val="any"/>
          <w:rFonts w:ascii="Courier New" w:eastAsia="Courier New" w:hAnsi="Courier New" w:cs="Courier New"/>
          <w:sz w:val="20"/>
          <w:szCs w:val="20"/>
          <w:lang w:val="en" w:eastAsia="en"/>
        </w:rPr>
        <w:t>echo</w:t>
      </w:r>
      <w:r>
        <w:rPr>
          <w:lang w:val="en" w:eastAsia="en"/>
        </w:rPr>
        <w:t xml:space="preserve"> in most cases for optimal performance and flexibility.</w:t>
      </w:r>
    </w:p>
    <w:p w14:paraId="57022DE3"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1.5 How PHP Works: Request-Response Cycle</w:t>
      </w:r>
    </w:p>
    <w:p w14:paraId="09A73D60"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When a user requests a PHP file, the following process occurs:</w:t>
      </w:r>
    </w:p>
    <w:p w14:paraId="6FEA5288" w14:textId="77777777" w:rsidR="002F7D5A" w:rsidRDefault="00000000">
      <w:pPr>
        <w:pStyle w:val="procedureli"/>
        <w:numPr>
          <w:ilvl w:val="0"/>
          <w:numId w:val="1"/>
        </w:numPr>
        <w:pBdr>
          <w:top w:val="none" w:sz="0" w:space="0" w:color="auto"/>
          <w:left w:val="single" w:sz="18" w:space="0" w:color="764BA2"/>
          <w:bottom w:val="none" w:sz="0" w:space="0" w:color="auto"/>
          <w:right w:val="none" w:sz="0" w:space="0" w:color="auto"/>
        </w:pBdr>
        <w:shd w:val="clear" w:color="auto" w:fill="F9F9F9"/>
        <w:spacing w:before="225" w:after="120"/>
        <w:ind w:left="1620" w:right="1275" w:hanging="282"/>
        <w:rPr>
          <w:lang w:val="en" w:eastAsia="en"/>
        </w:rPr>
      </w:pPr>
      <w:r>
        <w:rPr>
          <w:rStyle w:val="any"/>
          <w:b/>
          <w:bCs/>
          <w:lang w:val="en" w:eastAsia="en"/>
        </w:rPr>
        <w:lastRenderedPageBreak/>
        <w:t>Browser Request:</w:t>
      </w:r>
      <w:r>
        <w:rPr>
          <w:lang w:val="en" w:eastAsia="en"/>
        </w:rPr>
        <w:t xml:space="preserve"> User enters URL or clicks link (e.g., http://localhost/index.php)</w:t>
      </w:r>
    </w:p>
    <w:p w14:paraId="0B6D1043" w14:textId="77777777" w:rsidR="002F7D5A" w:rsidRDefault="00000000">
      <w:pPr>
        <w:pStyle w:val="procedureli"/>
        <w:numPr>
          <w:ilvl w:val="0"/>
          <w:numId w:val="1"/>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rStyle w:val="any"/>
          <w:b/>
          <w:bCs/>
          <w:lang w:val="en" w:eastAsia="en"/>
        </w:rPr>
        <w:t>Server Receives:</w:t>
      </w:r>
      <w:r>
        <w:rPr>
          <w:lang w:val="en" w:eastAsia="en"/>
        </w:rPr>
        <w:t xml:space="preserve"> Web server (Apache) receives the HTTP request</w:t>
      </w:r>
    </w:p>
    <w:p w14:paraId="7215A0B2" w14:textId="77777777" w:rsidR="002F7D5A" w:rsidRDefault="00000000">
      <w:pPr>
        <w:pStyle w:val="procedureli"/>
        <w:numPr>
          <w:ilvl w:val="0"/>
          <w:numId w:val="1"/>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rStyle w:val="any"/>
          <w:b/>
          <w:bCs/>
          <w:lang w:val="en" w:eastAsia="en"/>
        </w:rPr>
        <w:t>PHP Processing:</w:t>
      </w:r>
      <w:r>
        <w:rPr>
          <w:lang w:val="en" w:eastAsia="en"/>
        </w:rPr>
        <w:t xml:space="preserve"> Server identifies .</w:t>
      </w:r>
      <w:proofErr w:type="spellStart"/>
      <w:r>
        <w:rPr>
          <w:lang w:val="en" w:eastAsia="en"/>
        </w:rPr>
        <w:t>php</w:t>
      </w:r>
      <w:proofErr w:type="spellEnd"/>
      <w:r>
        <w:rPr>
          <w:lang w:val="en" w:eastAsia="en"/>
        </w:rPr>
        <w:t xml:space="preserve"> file and passes it to PHP processor</w:t>
      </w:r>
    </w:p>
    <w:p w14:paraId="42C2BC02" w14:textId="77777777" w:rsidR="002F7D5A" w:rsidRDefault="00000000">
      <w:pPr>
        <w:pStyle w:val="procedureli"/>
        <w:numPr>
          <w:ilvl w:val="0"/>
          <w:numId w:val="1"/>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rStyle w:val="any"/>
          <w:b/>
          <w:bCs/>
          <w:lang w:val="en" w:eastAsia="en"/>
        </w:rPr>
        <w:t>Code Execution:</w:t>
      </w:r>
      <w:r>
        <w:rPr>
          <w:lang w:val="en" w:eastAsia="en"/>
        </w:rPr>
        <w:t xml:space="preserve"> PHP processes code, may query database, performs calculations</w:t>
      </w:r>
    </w:p>
    <w:p w14:paraId="43B36F92" w14:textId="77777777" w:rsidR="002F7D5A" w:rsidRDefault="00000000">
      <w:pPr>
        <w:pStyle w:val="procedureli"/>
        <w:numPr>
          <w:ilvl w:val="0"/>
          <w:numId w:val="1"/>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rStyle w:val="any"/>
          <w:b/>
          <w:bCs/>
          <w:lang w:val="en" w:eastAsia="en"/>
        </w:rPr>
        <w:t>HTML Generation:</w:t>
      </w:r>
      <w:r>
        <w:rPr>
          <w:lang w:val="en" w:eastAsia="en"/>
        </w:rPr>
        <w:t xml:space="preserve"> PHP generates HTML output</w:t>
      </w:r>
    </w:p>
    <w:p w14:paraId="55CBFB85" w14:textId="77777777" w:rsidR="002F7D5A" w:rsidRDefault="00000000">
      <w:pPr>
        <w:pStyle w:val="procedureli"/>
        <w:numPr>
          <w:ilvl w:val="0"/>
          <w:numId w:val="1"/>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rStyle w:val="any"/>
          <w:b/>
          <w:bCs/>
          <w:lang w:val="en" w:eastAsia="en"/>
        </w:rPr>
        <w:t>Response Sent:</w:t>
      </w:r>
      <w:r>
        <w:rPr>
          <w:lang w:val="en" w:eastAsia="en"/>
        </w:rPr>
        <w:t xml:space="preserve"> Server sends HTML response back to browser</w:t>
      </w:r>
    </w:p>
    <w:p w14:paraId="0D7D0219" w14:textId="77777777" w:rsidR="002F7D5A" w:rsidRDefault="00000000">
      <w:pPr>
        <w:pStyle w:val="procedureli"/>
        <w:numPr>
          <w:ilvl w:val="0"/>
          <w:numId w:val="1"/>
        </w:numPr>
        <w:pBdr>
          <w:top w:val="none" w:sz="0" w:space="0" w:color="auto"/>
          <w:left w:val="single" w:sz="18" w:space="0" w:color="764BA2"/>
          <w:bottom w:val="none" w:sz="0" w:space="0" w:color="auto"/>
          <w:right w:val="none" w:sz="0" w:space="0" w:color="auto"/>
        </w:pBdr>
        <w:shd w:val="clear" w:color="auto" w:fill="F9F9F9"/>
        <w:spacing w:after="225"/>
        <w:ind w:left="1620" w:right="1275" w:hanging="282"/>
        <w:rPr>
          <w:lang w:val="en" w:eastAsia="en"/>
        </w:rPr>
      </w:pPr>
      <w:r>
        <w:rPr>
          <w:rStyle w:val="any"/>
          <w:b/>
          <w:bCs/>
          <w:lang w:val="en" w:eastAsia="en"/>
        </w:rPr>
        <w:t>Browser Display:</w:t>
      </w:r>
      <w:r>
        <w:rPr>
          <w:lang w:val="en" w:eastAsia="en"/>
        </w:rPr>
        <w:t xml:space="preserve"> Browser renders HTML and displays webpage to user</w:t>
      </w:r>
    </w:p>
    <w:p w14:paraId="0FC63853" w14:textId="77777777" w:rsidR="002F7D5A" w:rsidRDefault="00000000">
      <w:pPr>
        <w:pStyle w:val="key-concept"/>
        <w:spacing w:before="180" w:after="180"/>
        <w:ind w:left="1290" w:right="1230"/>
        <w:rPr>
          <w:lang w:val="en" w:eastAsia="en"/>
        </w:rPr>
      </w:pPr>
      <w:r>
        <w:rPr>
          <w:rStyle w:val="key-conceptstrong"/>
          <w:b/>
          <w:bCs/>
          <w:shd w:val="clear" w:color="auto" w:fill="auto"/>
          <w:lang w:val="en" w:eastAsia="en"/>
        </w:rPr>
        <w:t>Critical Concept:</w:t>
      </w:r>
      <w:r>
        <w:rPr>
          <w:shd w:val="clear" w:color="auto" w:fill="auto"/>
          <w:lang w:val="en" w:eastAsia="en"/>
        </w:rPr>
        <w:t xml:space="preserve"> The user NEVER sees PHP code—only the HTML output. This is the fundamental difference between server-side (PHP) and client-side (HTML/CSS/JavaScript) processing. </w:t>
      </w:r>
    </w:p>
    <w:p w14:paraId="426B8751"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1.6 Embedding PHP in HTML</w:t>
      </w:r>
    </w:p>
    <w:p w14:paraId="32330CFD"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PHP can be embedded directly within HTML files. The PHP code executes on the server, and only the HTML output is sent to the browser.</w:t>
      </w:r>
    </w:p>
    <w:p w14:paraId="6B86023A" w14:textId="77777777" w:rsidR="002F7D5A" w:rsidRDefault="00000000">
      <w:pPr>
        <w:pStyle w:val="starter-code"/>
        <w:spacing w:before="225" w:after="225" w:line="288" w:lineRule="atLeast"/>
        <w:ind w:left="1275" w:right="1275"/>
        <w:rPr>
          <w:lang w:val="en" w:eastAsia="en"/>
        </w:rPr>
      </w:pPr>
      <w:r>
        <w:rPr>
          <w:shd w:val="clear" w:color="auto" w:fill="auto"/>
          <w:lang w:val="en" w:eastAsia="en"/>
        </w:rPr>
        <w:t>&lt;!DOCTYPE html&gt; &lt;html&gt; &lt;head&gt; &lt;title&gt;PHP Example&lt;/title&gt; &lt;/head&gt; &lt;body&gt; &lt;h1&gt;Welcome&lt;/h1&gt; &lt;?</w:t>
      </w:r>
      <w:proofErr w:type="spellStart"/>
      <w:r>
        <w:rPr>
          <w:shd w:val="clear" w:color="auto" w:fill="auto"/>
          <w:lang w:val="en" w:eastAsia="en"/>
        </w:rPr>
        <w:t>php</w:t>
      </w:r>
      <w:proofErr w:type="spellEnd"/>
      <w:r>
        <w:rPr>
          <w:shd w:val="clear" w:color="auto" w:fill="auto"/>
          <w:lang w:val="en" w:eastAsia="en"/>
        </w:rPr>
        <w:t xml:space="preserve"> // Method 1: Simple echo </w:t>
      </w:r>
      <w:proofErr w:type="spellStart"/>
      <w:r>
        <w:rPr>
          <w:shd w:val="clear" w:color="auto" w:fill="auto"/>
          <w:lang w:val="en" w:eastAsia="en"/>
        </w:rPr>
        <w:t>echo</w:t>
      </w:r>
      <w:proofErr w:type="spellEnd"/>
      <w:r>
        <w:rPr>
          <w:shd w:val="clear" w:color="auto" w:fill="auto"/>
          <w:lang w:val="en" w:eastAsia="en"/>
        </w:rPr>
        <w:t xml:space="preserve"> "Hello World!"; // Method 2: With HTML tags echo "&lt;p&gt;Today is: </w:t>
      </w:r>
      <w:proofErr w:type="gramStart"/>
      <w:r>
        <w:rPr>
          <w:shd w:val="clear" w:color="auto" w:fill="auto"/>
          <w:lang w:val="en" w:eastAsia="en"/>
        </w:rPr>
        <w:t>" .</w:t>
      </w:r>
      <w:proofErr w:type="gramEnd"/>
      <w:r>
        <w:rPr>
          <w:shd w:val="clear" w:color="auto" w:fill="auto"/>
          <w:lang w:val="en" w:eastAsia="en"/>
        </w:rPr>
        <w:t xml:space="preserve"> date("Y-m-d"</w:t>
      </w:r>
      <w:proofErr w:type="gramStart"/>
      <w:r>
        <w:rPr>
          <w:shd w:val="clear" w:color="auto" w:fill="auto"/>
          <w:lang w:val="en" w:eastAsia="en"/>
        </w:rPr>
        <w:t>) .</w:t>
      </w:r>
      <w:proofErr w:type="gramEnd"/>
      <w:r>
        <w:rPr>
          <w:shd w:val="clear" w:color="auto" w:fill="auto"/>
          <w:lang w:val="en" w:eastAsia="en"/>
        </w:rPr>
        <w:t xml:space="preserve"> "&lt;/p&gt;"; // Method 3: Shorthand (if enabled</w:t>
      </w:r>
      <w:proofErr w:type="gramStart"/>
      <w:r>
        <w:rPr>
          <w:shd w:val="clear" w:color="auto" w:fill="auto"/>
          <w:lang w:val="en" w:eastAsia="en"/>
        </w:rPr>
        <w:t>) ?</w:t>
      </w:r>
      <w:proofErr w:type="gramEnd"/>
      <w:r>
        <w:rPr>
          <w:shd w:val="clear" w:color="auto" w:fill="auto"/>
          <w:lang w:val="en" w:eastAsia="en"/>
        </w:rPr>
        <w:t xml:space="preserve">&gt; &lt;p&gt;Current time: </w:t>
      </w:r>
      <w:proofErr w:type="gramStart"/>
      <w:r>
        <w:rPr>
          <w:shd w:val="clear" w:color="auto" w:fill="auto"/>
          <w:lang w:val="en" w:eastAsia="en"/>
        </w:rPr>
        <w:t>&lt;?=</w:t>
      </w:r>
      <w:proofErr w:type="gramEnd"/>
      <w:r>
        <w:rPr>
          <w:shd w:val="clear" w:color="auto" w:fill="auto"/>
          <w:lang w:val="en" w:eastAsia="en"/>
        </w:rPr>
        <w:t xml:space="preserve"> date("</w:t>
      </w:r>
      <w:proofErr w:type="gramStart"/>
      <w:r>
        <w:rPr>
          <w:shd w:val="clear" w:color="auto" w:fill="auto"/>
          <w:lang w:val="en" w:eastAsia="en"/>
        </w:rPr>
        <w:t>H:i</w:t>
      </w:r>
      <w:proofErr w:type="gramEnd"/>
      <w:r>
        <w:rPr>
          <w:shd w:val="clear" w:color="auto" w:fill="auto"/>
          <w:lang w:val="en" w:eastAsia="en"/>
        </w:rPr>
        <w:t>:s"</w:t>
      </w:r>
      <w:proofErr w:type="gramStart"/>
      <w:r>
        <w:rPr>
          <w:shd w:val="clear" w:color="auto" w:fill="auto"/>
          <w:lang w:val="en" w:eastAsia="en"/>
        </w:rPr>
        <w:t>) ?</w:t>
      </w:r>
      <w:proofErr w:type="gramEnd"/>
      <w:r>
        <w:rPr>
          <w:shd w:val="clear" w:color="auto" w:fill="auto"/>
          <w:lang w:val="en" w:eastAsia="en"/>
        </w:rPr>
        <w:t xml:space="preserve">&gt;&lt;/p&gt; &lt;/body&gt; &lt;/html&gt; </w:t>
      </w:r>
    </w:p>
    <w:p w14:paraId="0F104D61"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1.7 Comments in PHP</w:t>
      </w:r>
    </w:p>
    <w:p w14:paraId="7F7541B3"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Comments are non-executable text that explain code. They are ignored by the PHP processor:</w:t>
      </w:r>
    </w:p>
    <w:p w14:paraId="50666A76" w14:textId="77777777" w:rsidR="002F7D5A" w:rsidRDefault="00000000">
      <w:pPr>
        <w:pStyle w:val="key-concept"/>
        <w:spacing w:before="180" w:after="180"/>
        <w:ind w:left="1290" w:right="1230"/>
        <w:rPr>
          <w:lang w:val="en" w:eastAsia="en"/>
        </w:rPr>
      </w:pPr>
      <w:r>
        <w:rPr>
          <w:rStyle w:val="key-conceptstrong"/>
          <w:b/>
          <w:bCs/>
          <w:shd w:val="clear" w:color="auto" w:fill="auto"/>
          <w:lang w:val="en" w:eastAsia="en"/>
        </w:rPr>
        <w:lastRenderedPageBreak/>
        <w:t>Single-line:</w:t>
      </w:r>
      <w:r>
        <w:rPr>
          <w:shd w:val="clear" w:color="auto" w:fill="auto"/>
          <w:lang w:val="en" w:eastAsia="en"/>
        </w:rPr>
        <w:t xml:space="preserve"> </w:t>
      </w:r>
      <w:r>
        <w:rPr>
          <w:rStyle w:val="any"/>
          <w:rFonts w:ascii="Courier New" w:eastAsia="Courier New" w:hAnsi="Courier New" w:cs="Courier New"/>
          <w:sz w:val="20"/>
          <w:szCs w:val="20"/>
          <w:shd w:val="clear" w:color="auto" w:fill="auto"/>
          <w:lang w:val="en" w:eastAsia="en"/>
        </w:rPr>
        <w:t>// comment</w:t>
      </w:r>
      <w:r>
        <w:rPr>
          <w:shd w:val="clear" w:color="auto" w:fill="auto"/>
          <w:lang w:val="en" w:eastAsia="en"/>
        </w:rPr>
        <w:t xml:space="preserve"> or </w:t>
      </w:r>
      <w:r>
        <w:rPr>
          <w:rStyle w:val="any"/>
          <w:rFonts w:ascii="Courier New" w:eastAsia="Courier New" w:hAnsi="Courier New" w:cs="Courier New"/>
          <w:sz w:val="20"/>
          <w:szCs w:val="20"/>
          <w:shd w:val="clear" w:color="auto" w:fill="auto"/>
          <w:lang w:val="en" w:eastAsia="en"/>
        </w:rPr>
        <w:t># comment</w:t>
      </w:r>
      <w:r>
        <w:rPr>
          <w:shd w:val="clear" w:color="auto" w:fill="auto"/>
          <w:lang w:val="en" w:eastAsia="en"/>
        </w:rPr>
        <w:br/>
      </w:r>
      <w:proofErr w:type="gramStart"/>
      <w:r>
        <w:rPr>
          <w:rStyle w:val="key-conceptstrong"/>
          <w:b/>
          <w:bCs/>
          <w:shd w:val="clear" w:color="auto" w:fill="auto"/>
          <w:lang w:val="en" w:eastAsia="en"/>
        </w:rPr>
        <w:t>Multi-line</w:t>
      </w:r>
      <w:proofErr w:type="gramEnd"/>
      <w:r>
        <w:rPr>
          <w:rStyle w:val="key-conceptstrong"/>
          <w:b/>
          <w:bCs/>
          <w:shd w:val="clear" w:color="auto" w:fill="auto"/>
          <w:lang w:val="en" w:eastAsia="en"/>
        </w:rPr>
        <w:t>:</w:t>
      </w:r>
      <w:r>
        <w:rPr>
          <w:shd w:val="clear" w:color="auto" w:fill="auto"/>
          <w:lang w:val="en" w:eastAsia="en"/>
        </w:rPr>
        <w:t xml:space="preserve"> </w:t>
      </w:r>
      <w:r>
        <w:rPr>
          <w:rStyle w:val="any"/>
          <w:rFonts w:ascii="Courier New" w:eastAsia="Courier New" w:hAnsi="Courier New" w:cs="Courier New"/>
          <w:sz w:val="20"/>
          <w:szCs w:val="20"/>
          <w:shd w:val="clear" w:color="auto" w:fill="auto"/>
          <w:lang w:val="en" w:eastAsia="en"/>
        </w:rPr>
        <w:t>/* comment */</w:t>
      </w:r>
      <w:r>
        <w:rPr>
          <w:shd w:val="clear" w:color="auto" w:fill="auto"/>
          <w:lang w:val="en" w:eastAsia="en"/>
        </w:rPr>
        <w:br/>
      </w:r>
      <w:r>
        <w:rPr>
          <w:rStyle w:val="key-conceptstrong"/>
          <w:b/>
          <w:bCs/>
          <w:shd w:val="clear" w:color="auto" w:fill="auto"/>
          <w:lang w:val="en" w:eastAsia="en"/>
        </w:rPr>
        <w:t>Documentation:</w:t>
      </w:r>
      <w:r>
        <w:rPr>
          <w:shd w:val="clear" w:color="auto" w:fill="auto"/>
          <w:lang w:val="en" w:eastAsia="en"/>
        </w:rPr>
        <w:t xml:space="preserve"> </w:t>
      </w:r>
      <w:r>
        <w:rPr>
          <w:rStyle w:val="any"/>
          <w:rFonts w:ascii="Courier New" w:eastAsia="Courier New" w:hAnsi="Courier New" w:cs="Courier New"/>
          <w:sz w:val="20"/>
          <w:szCs w:val="20"/>
          <w:shd w:val="clear" w:color="auto" w:fill="auto"/>
          <w:lang w:val="en" w:eastAsia="en"/>
        </w:rPr>
        <w:t>/** documentation */</w:t>
      </w:r>
      <w:r>
        <w:rPr>
          <w:shd w:val="clear" w:color="auto" w:fill="auto"/>
          <w:lang w:val="en" w:eastAsia="en"/>
        </w:rPr>
        <w:t xml:space="preserve"> for functions and classes </w:t>
      </w:r>
    </w:p>
    <w:p w14:paraId="040F0338"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1.8 Best Practices and Common Errors</w:t>
      </w:r>
    </w:p>
    <w:tbl>
      <w:tblPr>
        <w:tblStyle w:val="table"/>
        <w:tblW w:w="5000" w:type="pct"/>
        <w:tblInd w:w="1050" w:type="dxa"/>
        <w:shd w:val="clear" w:color="auto" w:fill="FFFFFF"/>
        <w:tblCellMar>
          <w:left w:w="0" w:type="dxa"/>
          <w:right w:w="0" w:type="dxa"/>
        </w:tblCellMar>
        <w:tblLook w:val="05E0" w:firstRow="1" w:lastRow="1" w:firstColumn="1" w:lastColumn="1" w:noHBand="0" w:noVBand="1"/>
      </w:tblPr>
      <w:tblGrid>
        <w:gridCol w:w="4461"/>
        <w:gridCol w:w="4899"/>
      </w:tblGrid>
      <w:tr w:rsidR="002F7D5A" w14:paraId="303584DC" w14:textId="77777777">
        <w:tc>
          <w:tcPr>
            <w:tcW w:w="0" w:type="auto"/>
            <w:shd w:val="clear" w:color="auto" w:fill="667EEA"/>
            <w:tcMar>
              <w:top w:w="180" w:type="dxa"/>
              <w:left w:w="180" w:type="dxa"/>
              <w:bottom w:w="180" w:type="dxa"/>
              <w:right w:w="180" w:type="dxa"/>
            </w:tcMar>
            <w:vAlign w:val="center"/>
            <w:hideMark/>
          </w:tcPr>
          <w:p w14:paraId="4EFB205C"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color w:val="FFFFFF"/>
                <w:sz w:val="20"/>
                <w:szCs w:val="20"/>
                <w:lang w:val="en" w:eastAsia="en"/>
              </w:rPr>
            </w:pPr>
            <w:r>
              <w:rPr>
                <w:b/>
                <w:bCs/>
                <w:color w:val="FFFFFF"/>
                <w:sz w:val="20"/>
                <w:szCs w:val="20"/>
                <w:lang w:val="en" w:eastAsia="en"/>
              </w:rPr>
              <w:t>Best Practice</w:t>
            </w:r>
          </w:p>
        </w:tc>
        <w:tc>
          <w:tcPr>
            <w:tcW w:w="0" w:type="auto"/>
            <w:shd w:val="clear" w:color="auto" w:fill="667EEA"/>
            <w:tcMar>
              <w:top w:w="180" w:type="dxa"/>
              <w:left w:w="180" w:type="dxa"/>
              <w:bottom w:w="180" w:type="dxa"/>
              <w:right w:w="180" w:type="dxa"/>
            </w:tcMar>
            <w:vAlign w:val="center"/>
            <w:hideMark/>
          </w:tcPr>
          <w:p w14:paraId="131538ED"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color w:val="FFFFFF"/>
                <w:sz w:val="20"/>
                <w:szCs w:val="20"/>
                <w:lang w:val="en" w:eastAsia="en"/>
              </w:rPr>
            </w:pPr>
            <w:r>
              <w:rPr>
                <w:b/>
                <w:bCs/>
                <w:color w:val="FFFFFF"/>
                <w:sz w:val="20"/>
                <w:szCs w:val="20"/>
                <w:lang w:val="en" w:eastAsia="en"/>
              </w:rPr>
              <w:t>Common Error</w:t>
            </w:r>
          </w:p>
        </w:tc>
      </w:tr>
      <w:tr w:rsidR="002F7D5A" w14:paraId="01EC147B"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1036BE92"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 xml:space="preserve">Always use </w:t>
            </w:r>
            <w:r>
              <w:rPr>
                <w:rStyle w:val="any"/>
                <w:rFonts w:ascii="Courier New" w:eastAsia="Courier New" w:hAnsi="Courier New" w:cs="Courier New"/>
                <w:sz w:val="20"/>
                <w:szCs w:val="20"/>
                <w:lang w:val="en" w:eastAsia="en"/>
              </w:rPr>
              <w:t>&lt;?</w:t>
            </w:r>
            <w:proofErr w:type="spellStart"/>
            <w:r>
              <w:rPr>
                <w:rStyle w:val="any"/>
                <w:rFonts w:ascii="Courier New" w:eastAsia="Courier New" w:hAnsi="Courier New" w:cs="Courier New"/>
                <w:sz w:val="20"/>
                <w:szCs w:val="20"/>
                <w:lang w:val="en" w:eastAsia="en"/>
              </w:rPr>
              <w:t>php</w:t>
            </w:r>
            <w:proofErr w:type="spellEnd"/>
            <w:r>
              <w:rPr>
                <w:sz w:val="20"/>
                <w:szCs w:val="20"/>
                <w:lang w:val="en" w:eastAsia="en"/>
              </w:rPr>
              <w:t xml:space="preserve"> opening tag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1F39A7EE"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 xml:space="preserve">Using short tag </w:t>
            </w:r>
            <w:r>
              <w:rPr>
                <w:rStyle w:val="any"/>
                <w:rFonts w:ascii="Courier New" w:eastAsia="Courier New" w:hAnsi="Courier New" w:cs="Courier New"/>
                <w:sz w:val="20"/>
                <w:szCs w:val="20"/>
                <w:lang w:val="en" w:eastAsia="en"/>
              </w:rPr>
              <w:t>&lt;?</w:t>
            </w:r>
            <w:r>
              <w:rPr>
                <w:sz w:val="20"/>
                <w:szCs w:val="20"/>
                <w:lang w:val="en" w:eastAsia="en"/>
              </w:rPr>
              <w:t xml:space="preserve"> (may not be enabled)</w:t>
            </w:r>
          </w:p>
        </w:tc>
      </w:tr>
      <w:tr w:rsidR="002F7D5A" w14:paraId="607D3E8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58DA5CF1"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 xml:space="preserve">End statements with </w:t>
            </w:r>
            <w:proofErr w:type="gramStart"/>
            <w:r>
              <w:rPr>
                <w:sz w:val="20"/>
                <w:szCs w:val="20"/>
                <w:lang w:val="en" w:eastAsia="en"/>
              </w:rPr>
              <w:t xml:space="preserve">semicolon </w:t>
            </w:r>
            <w:r>
              <w:rPr>
                <w:rStyle w:val="any"/>
                <w:rFonts w:ascii="Courier New" w:eastAsia="Courier New" w:hAnsi="Courier New" w:cs="Courier New"/>
                <w:sz w:val="20"/>
                <w:szCs w:val="20"/>
                <w:lang w:val="en" w:eastAsia="en"/>
              </w:rPr>
              <w:t>;</w:t>
            </w:r>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4C2C747A"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Missing semicolon causes parse error</w:t>
            </w:r>
          </w:p>
        </w:tc>
      </w:tr>
      <w:tr w:rsidR="002F7D5A" w14:paraId="06D2ADB9"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3FD431C2"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 xml:space="preserve">Save files with </w:t>
            </w:r>
            <w:r>
              <w:rPr>
                <w:rStyle w:val="any"/>
                <w:rFonts w:ascii="Courier New" w:eastAsia="Courier New" w:hAnsi="Courier New" w:cs="Courier New"/>
                <w:sz w:val="20"/>
                <w:szCs w:val="20"/>
                <w:lang w:val="en" w:eastAsia="en"/>
              </w:rPr>
              <w:t>.</w:t>
            </w:r>
            <w:proofErr w:type="spellStart"/>
            <w:r>
              <w:rPr>
                <w:rStyle w:val="any"/>
                <w:rFonts w:ascii="Courier New" w:eastAsia="Courier New" w:hAnsi="Courier New" w:cs="Courier New"/>
                <w:sz w:val="20"/>
                <w:szCs w:val="20"/>
                <w:lang w:val="en" w:eastAsia="en"/>
              </w:rPr>
              <w:t>php</w:t>
            </w:r>
            <w:proofErr w:type="spellEnd"/>
            <w:r>
              <w:rPr>
                <w:sz w:val="20"/>
                <w:szCs w:val="20"/>
                <w:lang w:val="en" w:eastAsia="en"/>
              </w:rPr>
              <w:t xml:space="preserve"> extension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4A85B738"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 xml:space="preserve">Saving as </w:t>
            </w:r>
            <w:r>
              <w:rPr>
                <w:rStyle w:val="any"/>
                <w:rFonts w:ascii="Courier New" w:eastAsia="Courier New" w:hAnsi="Courier New" w:cs="Courier New"/>
                <w:sz w:val="20"/>
                <w:szCs w:val="20"/>
                <w:lang w:val="en" w:eastAsia="en"/>
              </w:rPr>
              <w:t>.html</w:t>
            </w:r>
            <w:r>
              <w:rPr>
                <w:sz w:val="20"/>
                <w:szCs w:val="20"/>
                <w:lang w:val="en" w:eastAsia="en"/>
              </w:rPr>
              <w:t xml:space="preserve"> prevents PHP execution</w:t>
            </w:r>
          </w:p>
        </w:tc>
      </w:tr>
      <w:tr w:rsidR="002F7D5A" w14:paraId="7618A27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5B5F4588"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Write meaningful comments for complex 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70FB5C81"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No documentation makes code difficult to maintain</w:t>
            </w:r>
          </w:p>
        </w:tc>
      </w:tr>
      <w:tr w:rsidR="002F7D5A" w14:paraId="152ABFF8"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2A1EAFB0"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Use proper quote matching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7646CCC6"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Mismatched quotes cause syntax errors</w:t>
            </w:r>
          </w:p>
        </w:tc>
      </w:tr>
    </w:tbl>
    <w:p w14:paraId="24134046" w14:textId="77777777" w:rsidR="002F7D5A" w:rsidRDefault="002F7D5A">
      <w:pPr>
        <w:pStyle w:val="page-break"/>
        <w:pBdr>
          <w:top w:val="none" w:sz="0" w:space="0" w:color="auto"/>
          <w:left w:val="none" w:sz="0" w:space="0" w:color="auto"/>
          <w:bottom w:val="none" w:sz="0" w:space="0" w:color="auto"/>
          <w:right w:val="none" w:sz="0" w:space="0" w:color="auto"/>
        </w:pBdr>
        <w:shd w:val="clear" w:color="auto" w:fill="FFFFFF"/>
        <w:spacing w:after="450"/>
        <w:ind w:left="1050" w:right="1050"/>
        <w:rPr>
          <w:lang w:val="en" w:eastAsia="en"/>
        </w:rPr>
        <w:sectPr w:rsidR="002F7D5A">
          <w:pgSz w:w="12240" w:h="15840"/>
          <w:pgMar w:top="1440" w:right="1440" w:bottom="1440" w:left="1440" w:header="720" w:footer="720" w:gutter="0"/>
          <w:cols w:space="720"/>
        </w:sectPr>
      </w:pPr>
    </w:p>
    <w:p w14:paraId="1195733B" w14:textId="77777777" w:rsidR="002F7D5A" w:rsidRDefault="00000000">
      <w:pPr>
        <w:pStyle w:val="section-header"/>
        <w:spacing w:before="450" w:after="300"/>
        <w:ind w:left="1275" w:right="1275"/>
        <w:rPr>
          <w:lang w:val="en" w:eastAsia="en"/>
        </w:rPr>
      </w:pPr>
      <w:r>
        <w:rPr>
          <w:shd w:val="clear" w:color="auto" w:fill="auto"/>
          <w:lang w:val="en" w:eastAsia="en"/>
        </w:rPr>
        <w:lastRenderedPageBreak/>
        <w:t>SECTION 2: PRACTICAL TASK (MANDATORY)</w:t>
      </w:r>
    </w:p>
    <w:p w14:paraId="2D7261F2"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2.1 Task Overview and Scenario</w:t>
      </w:r>
    </w:p>
    <w:p w14:paraId="18244DA5"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rStyle w:val="any"/>
          <w:b/>
          <w:bCs/>
          <w:lang w:val="en" w:eastAsia="en"/>
        </w:rPr>
        <w:t>Scenario:</w:t>
      </w:r>
      <w:r>
        <w:rPr>
          <w:lang w:val="en" w:eastAsia="en"/>
        </w:rPr>
        <w:t xml:space="preserve"> You are developing a welcome page for the INS3064 course website. The page must display personalized greeting information and demonstrate proper PHP syntax integration with HTML. Your task is to create a professional welcome page that combines HTML structure with dynamic PHP content.</w:t>
      </w:r>
    </w:p>
    <w:p w14:paraId="43C3666B" w14:textId="77777777" w:rsidR="002F7D5A" w:rsidRDefault="00000000">
      <w:pPr>
        <w:pStyle w:val="learning-outcome"/>
        <w:spacing w:before="225" w:after="225"/>
        <w:ind w:left="1290" w:right="1230"/>
        <w:rPr>
          <w:lang w:val="en" w:eastAsia="en"/>
        </w:rPr>
      </w:pPr>
      <w:r>
        <w:rPr>
          <w:rStyle w:val="learning-outcomestrong"/>
          <w:b/>
          <w:bCs/>
          <w:shd w:val="clear" w:color="auto" w:fill="auto"/>
          <w:lang w:val="en" w:eastAsia="en"/>
        </w:rPr>
        <w:t>Learning Outcome:</w:t>
      </w:r>
      <w:r>
        <w:rPr>
          <w:shd w:val="clear" w:color="auto" w:fill="auto"/>
          <w:lang w:val="en" w:eastAsia="en"/>
        </w:rPr>
        <w:t xml:space="preserve"> Upon completion, you will be able to create and deploy a PHP file that displays dynamic content, properly embeds PHP code in HTML, and follows professional coding standards. </w:t>
      </w:r>
    </w:p>
    <w:p w14:paraId="3A3CE88B"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2.2 Starter Material</w:t>
      </w:r>
    </w:p>
    <w:p w14:paraId="4DB1F5E3"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Use the following starter HTML/PHP structure as your foundation:</w:t>
      </w:r>
    </w:p>
    <w:p w14:paraId="3F32D3B1" w14:textId="77777777" w:rsidR="002F7D5A" w:rsidRDefault="00000000">
      <w:pPr>
        <w:pStyle w:val="starter-code"/>
        <w:spacing w:before="225" w:after="225" w:line="288" w:lineRule="atLeast"/>
        <w:ind w:left="1275" w:right="1275"/>
        <w:rPr>
          <w:lang w:val="en" w:eastAsia="en"/>
        </w:rPr>
      </w:pPr>
      <w:r>
        <w:rPr>
          <w:shd w:val="clear" w:color="auto" w:fill="auto"/>
          <w:lang w:val="en" w:eastAsia="en"/>
        </w:rPr>
        <w:t>&lt;!DOCTYPE html&gt; &lt;html lang="</w:t>
      </w:r>
      <w:proofErr w:type="spellStart"/>
      <w:r>
        <w:rPr>
          <w:shd w:val="clear" w:color="auto" w:fill="auto"/>
          <w:lang w:val="en" w:eastAsia="en"/>
        </w:rPr>
        <w:t>en</w:t>
      </w:r>
      <w:proofErr w:type="spellEnd"/>
      <w:r>
        <w:rPr>
          <w:shd w:val="clear" w:color="auto" w:fill="auto"/>
          <w:lang w:val="en" w:eastAsia="en"/>
        </w:rPr>
        <w:t xml:space="preserve">"&gt; &lt;head&gt; &lt;meta charset="UTF-8"&gt; &lt;meta name="viewport" content="width=device-width, initial-scale=1.0"&gt; &lt;title&gt;INS3064 Welcome Page&lt;/title&gt; &lt;style&gt; body { font-family: Arial, sans-serif; background: linear-gradient(135deg, #667eea 0%, #764ba2 100%); margin: 0; padding: 20px; min-height: 100vh; display: flex; justify-content: center; align-items: center; } .container { background: white; padding: 40px; border-radius: 10px; box-shadow: 0 10px 30px </w:t>
      </w:r>
      <w:proofErr w:type="spellStart"/>
      <w:r>
        <w:rPr>
          <w:shd w:val="clear" w:color="auto" w:fill="auto"/>
          <w:lang w:val="en" w:eastAsia="en"/>
        </w:rPr>
        <w:t>rgba</w:t>
      </w:r>
      <w:proofErr w:type="spellEnd"/>
      <w:r>
        <w:rPr>
          <w:shd w:val="clear" w:color="auto" w:fill="auto"/>
          <w:lang w:val="en" w:eastAsia="en"/>
        </w:rPr>
        <w:t>(0,0,0,0.2); max-width: 600px; text-align: center; } h1 { color: #667eea; margin-bottom: 20px; } .info { background: #f0f0f0; padding: 20px; border-radius: 5px; margin: 20px 0; } .info p { margin: 10px 0; text-align: left; } .label { font-weight: bold; color: #667eea; } &lt;/style&gt; &lt;/head&gt; &lt;body&gt; &lt;div class="container"&gt; &lt;h1&gt;Welcome to INS3064&lt;/h1&gt; &lt;?</w:t>
      </w:r>
      <w:proofErr w:type="spellStart"/>
      <w:r>
        <w:rPr>
          <w:shd w:val="clear" w:color="auto" w:fill="auto"/>
          <w:lang w:val="en" w:eastAsia="en"/>
        </w:rPr>
        <w:t>php</w:t>
      </w:r>
      <w:proofErr w:type="spellEnd"/>
      <w:r>
        <w:rPr>
          <w:shd w:val="clear" w:color="auto" w:fill="auto"/>
          <w:lang w:val="en" w:eastAsia="en"/>
        </w:rPr>
        <w:t xml:space="preserve"> // TODO: Add your PHP code here ?&gt; &lt;/div&gt; &lt;/body&gt; &lt;/html&gt; </w:t>
      </w:r>
    </w:p>
    <w:p w14:paraId="1BEFF90E"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2.3 Step-by-Step Task Instructions</w:t>
      </w:r>
    </w:p>
    <w:p w14:paraId="60325A10" w14:textId="77777777" w:rsidR="002F7D5A" w:rsidRDefault="00000000">
      <w:pPr>
        <w:pStyle w:val="sectionh4"/>
        <w:pBdr>
          <w:top w:val="none" w:sz="0" w:space="0" w:color="auto"/>
          <w:left w:val="none" w:sz="0" w:space="0" w:color="auto"/>
          <w:bottom w:val="none" w:sz="0" w:space="0" w:color="auto"/>
          <w:right w:val="none" w:sz="0" w:space="0" w:color="auto"/>
        </w:pBdr>
        <w:shd w:val="clear" w:color="auto" w:fill="FFFFFF"/>
        <w:spacing w:before="225" w:after="150" w:line="312" w:lineRule="atLeast"/>
        <w:ind w:left="1050" w:right="1050"/>
        <w:outlineLvl w:val="3"/>
        <w:rPr>
          <w:lang w:val="en" w:eastAsia="en"/>
        </w:rPr>
      </w:pPr>
      <w:r>
        <w:rPr>
          <w:lang w:val="en" w:eastAsia="en"/>
        </w:rPr>
        <w:lastRenderedPageBreak/>
        <w:t>Step 1: Create the PHP File</w:t>
      </w:r>
    </w:p>
    <w:p w14:paraId="06B5F8B3" w14:textId="77777777" w:rsidR="002F7D5A" w:rsidRDefault="00000000">
      <w:pPr>
        <w:pStyle w:val="procedureli"/>
        <w:numPr>
          <w:ilvl w:val="0"/>
          <w:numId w:val="2"/>
        </w:numPr>
        <w:pBdr>
          <w:top w:val="none" w:sz="0" w:space="0" w:color="auto"/>
          <w:left w:val="single" w:sz="18" w:space="0" w:color="764BA2"/>
          <w:bottom w:val="none" w:sz="0" w:space="0" w:color="auto"/>
          <w:right w:val="none" w:sz="0" w:space="0" w:color="auto"/>
        </w:pBdr>
        <w:shd w:val="clear" w:color="auto" w:fill="F9F9F9"/>
        <w:spacing w:before="225" w:after="120"/>
        <w:ind w:left="1620" w:right="1275" w:hanging="282"/>
        <w:rPr>
          <w:lang w:val="en" w:eastAsia="en"/>
        </w:rPr>
      </w:pPr>
      <w:r>
        <w:rPr>
          <w:lang w:val="en" w:eastAsia="en"/>
        </w:rPr>
        <w:t>Open VS Code</w:t>
      </w:r>
    </w:p>
    <w:p w14:paraId="0E129930" w14:textId="77777777" w:rsidR="002F7D5A" w:rsidRDefault="00000000">
      <w:pPr>
        <w:pStyle w:val="procedureli"/>
        <w:numPr>
          <w:ilvl w:val="0"/>
          <w:numId w:val="2"/>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t>Create a new file</w:t>
      </w:r>
    </w:p>
    <w:p w14:paraId="7A8B75B7" w14:textId="77777777" w:rsidR="002F7D5A" w:rsidRDefault="00000000">
      <w:pPr>
        <w:pStyle w:val="procedureli"/>
        <w:numPr>
          <w:ilvl w:val="0"/>
          <w:numId w:val="2"/>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t xml:space="preserve">Save it as </w:t>
      </w:r>
      <w:proofErr w:type="spellStart"/>
      <w:r>
        <w:rPr>
          <w:rStyle w:val="any"/>
          <w:rFonts w:ascii="Courier New" w:eastAsia="Courier New" w:hAnsi="Courier New" w:cs="Courier New"/>
          <w:sz w:val="20"/>
          <w:szCs w:val="20"/>
          <w:lang w:val="en" w:eastAsia="en"/>
        </w:rPr>
        <w:t>welcome.php</w:t>
      </w:r>
      <w:proofErr w:type="spellEnd"/>
      <w:r>
        <w:rPr>
          <w:lang w:val="en" w:eastAsia="en"/>
        </w:rPr>
        <w:t xml:space="preserve"> in folder: </w:t>
      </w:r>
      <w:r>
        <w:rPr>
          <w:rStyle w:val="any"/>
          <w:rFonts w:ascii="Courier New" w:eastAsia="Courier New" w:hAnsi="Courier New" w:cs="Courier New"/>
          <w:sz w:val="20"/>
          <w:szCs w:val="20"/>
          <w:lang w:val="en" w:eastAsia="en"/>
        </w:rPr>
        <w:t>C:\xampp\htdocs\ins3064\session_01\</w:t>
      </w:r>
    </w:p>
    <w:p w14:paraId="532FDEEC" w14:textId="77777777" w:rsidR="002F7D5A" w:rsidRDefault="00000000">
      <w:pPr>
        <w:pStyle w:val="procedureli"/>
        <w:numPr>
          <w:ilvl w:val="0"/>
          <w:numId w:val="2"/>
        </w:numPr>
        <w:pBdr>
          <w:top w:val="none" w:sz="0" w:space="0" w:color="auto"/>
          <w:left w:val="single" w:sz="18" w:space="0" w:color="764BA2"/>
          <w:bottom w:val="none" w:sz="0" w:space="0" w:color="auto"/>
          <w:right w:val="none" w:sz="0" w:space="0" w:color="auto"/>
        </w:pBdr>
        <w:shd w:val="clear" w:color="auto" w:fill="F9F9F9"/>
        <w:spacing w:after="225"/>
        <w:ind w:left="1620" w:right="1275" w:hanging="282"/>
        <w:rPr>
          <w:lang w:val="en" w:eastAsia="en"/>
        </w:rPr>
      </w:pPr>
      <w:r>
        <w:rPr>
          <w:lang w:val="en" w:eastAsia="en"/>
        </w:rPr>
        <w:t>Copy the starter material above into your file</w:t>
      </w:r>
    </w:p>
    <w:p w14:paraId="6E87DDDF" w14:textId="77777777" w:rsidR="002F7D5A" w:rsidRDefault="00000000">
      <w:pPr>
        <w:pStyle w:val="sectionh4"/>
        <w:pBdr>
          <w:top w:val="none" w:sz="0" w:space="0" w:color="auto"/>
          <w:left w:val="none" w:sz="0" w:space="0" w:color="auto"/>
          <w:bottom w:val="none" w:sz="0" w:space="0" w:color="auto"/>
          <w:right w:val="none" w:sz="0" w:space="0" w:color="auto"/>
        </w:pBdr>
        <w:shd w:val="clear" w:color="auto" w:fill="FFFFFF"/>
        <w:spacing w:before="225" w:after="150" w:line="312" w:lineRule="atLeast"/>
        <w:ind w:left="1050" w:right="1050"/>
        <w:outlineLvl w:val="3"/>
        <w:rPr>
          <w:lang w:val="en" w:eastAsia="en"/>
        </w:rPr>
      </w:pPr>
      <w:r>
        <w:rPr>
          <w:lang w:val="en" w:eastAsia="en"/>
        </w:rPr>
        <w:t>Step 2: Add PHP Code to Display Student Information</w:t>
      </w:r>
    </w:p>
    <w:p w14:paraId="6D57A18E"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Inside the TODO section, add PHP code to display:</w:t>
      </w:r>
    </w:p>
    <w:p w14:paraId="55DDB401" w14:textId="77777777" w:rsidR="002F7D5A" w:rsidRDefault="00000000">
      <w:pPr>
        <w:pStyle w:val="procedureli"/>
        <w:numPr>
          <w:ilvl w:val="0"/>
          <w:numId w:val="3"/>
        </w:numPr>
        <w:pBdr>
          <w:top w:val="none" w:sz="0" w:space="0" w:color="auto"/>
          <w:left w:val="single" w:sz="18" w:space="0" w:color="764BA2"/>
          <w:bottom w:val="none" w:sz="0" w:space="0" w:color="auto"/>
          <w:right w:val="none" w:sz="0" w:space="0" w:color="auto"/>
        </w:pBdr>
        <w:shd w:val="clear" w:color="auto" w:fill="F9F9F9"/>
        <w:spacing w:before="225" w:after="120"/>
        <w:ind w:left="1620" w:right="1275" w:hanging="282"/>
        <w:rPr>
          <w:lang w:val="en" w:eastAsia="en"/>
        </w:rPr>
      </w:pPr>
      <w:r>
        <w:rPr>
          <w:lang w:val="en" w:eastAsia="en"/>
        </w:rPr>
        <w:t>Your full name (assign to PHP variable: $name)</w:t>
      </w:r>
    </w:p>
    <w:p w14:paraId="354F6819" w14:textId="77777777" w:rsidR="002F7D5A" w:rsidRDefault="00000000">
      <w:pPr>
        <w:pStyle w:val="procedureli"/>
        <w:numPr>
          <w:ilvl w:val="0"/>
          <w:numId w:val="3"/>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t>Your student ID (assign to PHP variable: $</w:t>
      </w:r>
      <w:proofErr w:type="spellStart"/>
      <w:r>
        <w:rPr>
          <w:lang w:val="en" w:eastAsia="en"/>
        </w:rPr>
        <w:t>studentId</w:t>
      </w:r>
      <w:proofErr w:type="spellEnd"/>
      <w:r>
        <w:rPr>
          <w:lang w:val="en" w:eastAsia="en"/>
        </w:rPr>
        <w:t>)</w:t>
      </w:r>
    </w:p>
    <w:p w14:paraId="425969D6" w14:textId="77777777" w:rsidR="002F7D5A" w:rsidRDefault="00000000">
      <w:pPr>
        <w:pStyle w:val="procedureli"/>
        <w:numPr>
          <w:ilvl w:val="0"/>
          <w:numId w:val="3"/>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t>Your class/section (assign to PHP variable: $class)</w:t>
      </w:r>
    </w:p>
    <w:p w14:paraId="7B3E2003" w14:textId="77777777" w:rsidR="002F7D5A" w:rsidRDefault="00000000">
      <w:pPr>
        <w:pStyle w:val="procedureli"/>
        <w:numPr>
          <w:ilvl w:val="0"/>
          <w:numId w:val="3"/>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t>Email address (assign to PHP variable: $email)</w:t>
      </w:r>
    </w:p>
    <w:p w14:paraId="195F1B2A" w14:textId="77777777" w:rsidR="002F7D5A" w:rsidRDefault="00000000">
      <w:pPr>
        <w:pStyle w:val="procedureli"/>
        <w:numPr>
          <w:ilvl w:val="0"/>
          <w:numId w:val="3"/>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t xml:space="preserve">Current date in format "Monday, January 16, 2026" (use </w:t>
      </w:r>
      <w:proofErr w:type="gramStart"/>
      <w:r>
        <w:rPr>
          <w:lang w:val="en" w:eastAsia="en"/>
        </w:rPr>
        <w:t>date(</w:t>
      </w:r>
      <w:proofErr w:type="gramEnd"/>
      <w:r>
        <w:rPr>
          <w:lang w:val="en" w:eastAsia="en"/>
        </w:rPr>
        <w:t>) function)</w:t>
      </w:r>
    </w:p>
    <w:p w14:paraId="70A1C856" w14:textId="77777777" w:rsidR="002F7D5A" w:rsidRDefault="00000000">
      <w:pPr>
        <w:pStyle w:val="procedureli"/>
        <w:numPr>
          <w:ilvl w:val="0"/>
          <w:numId w:val="3"/>
        </w:numPr>
        <w:pBdr>
          <w:top w:val="none" w:sz="0" w:space="0" w:color="auto"/>
          <w:left w:val="single" w:sz="18" w:space="0" w:color="764BA2"/>
          <w:bottom w:val="none" w:sz="0" w:space="0" w:color="auto"/>
          <w:right w:val="none" w:sz="0" w:space="0" w:color="auto"/>
        </w:pBdr>
        <w:shd w:val="clear" w:color="auto" w:fill="F9F9F9"/>
        <w:spacing w:after="225"/>
        <w:ind w:left="1620" w:right="1275" w:hanging="282"/>
        <w:rPr>
          <w:lang w:val="en" w:eastAsia="en"/>
        </w:rPr>
      </w:pPr>
      <w:r>
        <w:rPr>
          <w:lang w:val="en" w:eastAsia="en"/>
        </w:rPr>
        <w:t>Current time in format "HH:</w:t>
      </w:r>
      <w:proofErr w:type="gramStart"/>
      <w:r>
        <w:rPr>
          <w:lang w:val="en" w:eastAsia="en"/>
        </w:rPr>
        <w:t>MM:SS</w:t>
      </w:r>
      <w:proofErr w:type="gramEnd"/>
      <w:r>
        <w:rPr>
          <w:lang w:val="en" w:eastAsia="en"/>
        </w:rPr>
        <w:t xml:space="preserve">" (use </w:t>
      </w:r>
      <w:proofErr w:type="gramStart"/>
      <w:r>
        <w:rPr>
          <w:lang w:val="en" w:eastAsia="en"/>
        </w:rPr>
        <w:t>date(</w:t>
      </w:r>
      <w:proofErr w:type="gramEnd"/>
      <w:r>
        <w:rPr>
          <w:lang w:val="en" w:eastAsia="en"/>
        </w:rPr>
        <w:t>) function)</w:t>
      </w:r>
    </w:p>
    <w:p w14:paraId="098F8049"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rStyle w:val="any"/>
          <w:b/>
          <w:bCs/>
          <w:lang w:val="en" w:eastAsia="en"/>
        </w:rPr>
        <w:t>Example Output Format (in the .info div):</w:t>
      </w:r>
    </w:p>
    <w:p w14:paraId="61391981" w14:textId="77777777" w:rsidR="002F7D5A" w:rsidRDefault="00000000">
      <w:pPr>
        <w:pStyle w:val="starter-code"/>
        <w:spacing w:before="225" w:after="225" w:line="288" w:lineRule="atLeast"/>
        <w:ind w:left="1275" w:right="1275"/>
        <w:rPr>
          <w:lang w:val="en" w:eastAsia="en"/>
        </w:rPr>
      </w:pPr>
      <w:r>
        <w:rPr>
          <w:shd w:val="clear" w:color="auto" w:fill="auto"/>
          <w:lang w:val="en" w:eastAsia="en"/>
        </w:rPr>
        <w:t xml:space="preserve">&lt;div class="info"&gt; &lt;p&gt;&lt;span class="label"&gt;Name:&lt;/span&gt; [Display your name using PHP echo]&lt;/p&gt; &lt;p&gt;&lt;span class="label"&gt;Student ID:&lt;/span&gt; [Display your ID using PHP echo]&lt;/p&gt; &lt;p&gt;&lt;span class="label"&gt;Class:&lt;/span&gt; [Display your class using PHP echo]&lt;/p&gt; &lt;p&gt;&lt;span class="label"&gt;Email:&lt;/span&gt; [Display your email using PHP echo]&lt;/p&gt; &lt;p&gt;&lt;span class="label"&gt;Date:&lt;/span&gt; [Display current date using PHP date() function]&lt;/p&gt; &lt;p&gt;&lt;span class="label"&gt;Time:&lt;/span&gt; [Display current time using PHP date() function]&lt;/p&gt; &lt;/div&gt; </w:t>
      </w:r>
    </w:p>
    <w:p w14:paraId="6694516A" w14:textId="77777777" w:rsidR="002F7D5A" w:rsidRDefault="00000000">
      <w:pPr>
        <w:pStyle w:val="sectionh4"/>
        <w:pBdr>
          <w:top w:val="none" w:sz="0" w:space="0" w:color="auto"/>
          <w:left w:val="none" w:sz="0" w:space="0" w:color="auto"/>
          <w:bottom w:val="none" w:sz="0" w:space="0" w:color="auto"/>
          <w:right w:val="none" w:sz="0" w:space="0" w:color="auto"/>
        </w:pBdr>
        <w:shd w:val="clear" w:color="auto" w:fill="FFFFFF"/>
        <w:spacing w:before="225" w:after="150" w:line="312" w:lineRule="atLeast"/>
        <w:ind w:left="1050" w:right="1050"/>
        <w:outlineLvl w:val="3"/>
        <w:rPr>
          <w:lang w:val="en" w:eastAsia="en"/>
        </w:rPr>
      </w:pPr>
      <w:r>
        <w:rPr>
          <w:lang w:val="en" w:eastAsia="en"/>
        </w:rPr>
        <w:t>Step 3: Test Your File</w:t>
      </w:r>
    </w:p>
    <w:p w14:paraId="63042A65" w14:textId="77777777" w:rsidR="002F7D5A" w:rsidRDefault="00000000">
      <w:pPr>
        <w:pStyle w:val="procedureli"/>
        <w:numPr>
          <w:ilvl w:val="0"/>
          <w:numId w:val="4"/>
        </w:numPr>
        <w:pBdr>
          <w:top w:val="none" w:sz="0" w:space="0" w:color="auto"/>
          <w:left w:val="single" w:sz="18" w:space="0" w:color="764BA2"/>
          <w:bottom w:val="none" w:sz="0" w:space="0" w:color="auto"/>
          <w:right w:val="none" w:sz="0" w:space="0" w:color="auto"/>
        </w:pBdr>
        <w:shd w:val="clear" w:color="auto" w:fill="F9F9F9"/>
        <w:spacing w:before="225" w:after="120"/>
        <w:ind w:left="1620" w:right="1275" w:hanging="282"/>
        <w:rPr>
          <w:lang w:val="en" w:eastAsia="en"/>
        </w:rPr>
      </w:pPr>
      <w:r>
        <w:rPr>
          <w:lang w:val="en" w:eastAsia="en"/>
        </w:rPr>
        <w:t xml:space="preserve">Save your </w:t>
      </w:r>
      <w:proofErr w:type="spellStart"/>
      <w:r>
        <w:rPr>
          <w:lang w:val="en" w:eastAsia="en"/>
        </w:rPr>
        <w:t>welcome.php</w:t>
      </w:r>
      <w:proofErr w:type="spellEnd"/>
      <w:r>
        <w:rPr>
          <w:lang w:val="en" w:eastAsia="en"/>
        </w:rPr>
        <w:t xml:space="preserve"> file</w:t>
      </w:r>
    </w:p>
    <w:p w14:paraId="31DB4B32" w14:textId="77777777" w:rsidR="002F7D5A" w:rsidRDefault="00000000">
      <w:pPr>
        <w:pStyle w:val="procedureli"/>
        <w:numPr>
          <w:ilvl w:val="0"/>
          <w:numId w:val="4"/>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t>Open web browser (Chrome, Firefox, Edge)</w:t>
      </w:r>
    </w:p>
    <w:p w14:paraId="44E08339" w14:textId="77777777" w:rsidR="002F7D5A" w:rsidRDefault="00000000">
      <w:pPr>
        <w:pStyle w:val="procedureli"/>
        <w:numPr>
          <w:ilvl w:val="0"/>
          <w:numId w:val="4"/>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lastRenderedPageBreak/>
        <w:t xml:space="preserve">Navigate to: </w:t>
      </w:r>
      <w:r>
        <w:rPr>
          <w:rStyle w:val="any"/>
          <w:rFonts w:ascii="Courier New" w:eastAsia="Courier New" w:hAnsi="Courier New" w:cs="Courier New"/>
          <w:sz w:val="20"/>
          <w:szCs w:val="20"/>
          <w:lang w:val="en" w:eastAsia="en"/>
        </w:rPr>
        <w:t>http://localhost/ins3064/session_01/welcome.php</w:t>
      </w:r>
    </w:p>
    <w:p w14:paraId="7416F52D" w14:textId="77777777" w:rsidR="002F7D5A" w:rsidRDefault="00000000">
      <w:pPr>
        <w:pStyle w:val="procedureli"/>
        <w:numPr>
          <w:ilvl w:val="0"/>
          <w:numId w:val="4"/>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t>Verify all information displays correctly</w:t>
      </w:r>
    </w:p>
    <w:p w14:paraId="2FC8A686" w14:textId="77777777" w:rsidR="002F7D5A" w:rsidRDefault="00000000">
      <w:pPr>
        <w:pStyle w:val="procedureli"/>
        <w:numPr>
          <w:ilvl w:val="0"/>
          <w:numId w:val="4"/>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t>Verify no PHP errors appear</w:t>
      </w:r>
    </w:p>
    <w:p w14:paraId="3FA9412A" w14:textId="77777777" w:rsidR="002F7D5A" w:rsidRDefault="00000000">
      <w:pPr>
        <w:pStyle w:val="procedureli"/>
        <w:numPr>
          <w:ilvl w:val="0"/>
          <w:numId w:val="4"/>
        </w:numPr>
        <w:pBdr>
          <w:top w:val="none" w:sz="0" w:space="0" w:color="auto"/>
          <w:left w:val="single" w:sz="18" w:space="0" w:color="764BA2"/>
          <w:bottom w:val="none" w:sz="0" w:space="0" w:color="auto"/>
          <w:right w:val="none" w:sz="0" w:space="0" w:color="auto"/>
        </w:pBdr>
        <w:shd w:val="clear" w:color="auto" w:fill="F9F9F9"/>
        <w:spacing w:after="225"/>
        <w:ind w:left="1620" w:right="1275" w:hanging="282"/>
        <w:rPr>
          <w:lang w:val="en" w:eastAsia="en"/>
        </w:rPr>
      </w:pPr>
      <w:r>
        <w:rPr>
          <w:lang w:val="en" w:eastAsia="en"/>
        </w:rPr>
        <w:t>Check that current date and time are displayed accurately</w:t>
      </w:r>
    </w:p>
    <w:p w14:paraId="5B35C3F8" w14:textId="77777777" w:rsidR="002F7D5A" w:rsidRDefault="00000000">
      <w:pPr>
        <w:pStyle w:val="sectionh4"/>
        <w:pBdr>
          <w:top w:val="none" w:sz="0" w:space="0" w:color="auto"/>
          <w:left w:val="none" w:sz="0" w:space="0" w:color="auto"/>
          <w:bottom w:val="none" w:sz="0" w:space="0" w:color="auto"/>
          <w:right w:val="none" w:sz="0" w:space="0" w:color="auto"/>
        </w:pBdr>
        <w:shd w:val="clear" w:color="auto" w:fill="FFFFFF"/>
        <w:spacing w:before="225" w:after="150" w:line="312" w:lineRule="atLeast"/>
        <w:ind w:left="1050" w:right="1050"/>
        <w:outlineLvl w:val="3"/>
        <w:rPr>
          <w:lang w:val="en" w:eastAsia="en"/>
        </w:rPr>
      </w:pPr>
      <w:r>
        <w:rPr>
          <w:lang w:val="en" w:eastAsia="en"/>
        </w:rPr>
        <w:t>Step 4: Verify Code Requirements</w:t>
      </w:r>
    </w:p>
    <w:p w14:paraId="38ABE786"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Your PHP code MUST include:</w:t>
      </w:r>
    </w:p>
    <w:p w14:paraId="35DDBEC5" w14:textId="77777777" w:rsidR="002F7D5A" w:rsidRDefault="00000000">
      <w:pPr>
        <w:pStyle w:val="procedureli"/>
        <w:numPr>
          <w:ilvl w:val="0"/>
          <w:numId w:val="5"/>
        </w:numPr>
        <w:pBdr>
          <w:top w:val="none" w:sz="0" w:space="0" w:color="auto"/>
          <w:left w:val="single" w:sz="18" w:space="0" w:color="764BA2"/>
          <w:bottom w:val="none" w:sz="0" w:space="0" w:color="auto"/>
          <w:right w:val="none" w:sz="0" w:space="0" w:color="auto"/>
        </w:pBdr>
        <w:shd w:val="clear" w:color="auto" w:fill="F9F9F9"/>
        <w:spacing w:before="225" w:after="120"/>
        <w:ind w:left="1620" w:right="1275" w:hanging="282"/>
        <w:rPr>
          <w:rStyle w:val="checkbox"/>
          <w:lang w:val="en" w:eastAsia="en"/>
        </w:rPr>
      </w:pPr>
      <w:r>
        <w:rPr>
          <w:rStyle w:val="checkbox"/>
          <w:lang w:val="en" w:eastAsia="en"/>
        </w:rPr>
        <w:tab/>
      </w:r>
      <w:r>
        <w:rPr>
          <w:lang w:val="en" w:eastAsia="en"/>
        </w:rPr>
        <w:t xml:space="preserve"> Opening tag: </w:t>
      </w:r>
      <w:r>
        <w:rPr>
          <w:rStyle w:val="any"/>
          <w:rFonts w:ascii="Courier New" w:eastAsia="Courier New" w:hAnsi="Courier New" w:cs="Courier New"/>
          <w:sz w:val="20"/>
          <w:szCs w:val="20"/>
          <w:lang w:val="en" w:eastAsia="en"/>
        </w:rPr>
        <w:t>&lt;?</w:t>
      </w:r>
      <w:proofErr w:type="spellStart"/>
      <w:r>
        <w:rPr>
          <w:rStyle w:val="any"/>
          <w:rFonts w:ascii="Courier New" w:eastAsia="Courier New" w:hAnsi="Courier New" w:cs="Courier New"/>
          <w:sz w:val="20"/>
          <w:szCs w:val="20"/>
          <w:lang w:val="en" w:eastAsia="en"/>
        </w:rPr>
        <w:t>php</w:t>
      </w:r>
      <w:proofErr w:type="spellEnd"/>
    </w:p>
    <w:p w14:paraId="16EC6329" w14:textId="77777777" w:rsidR="002F7D5A" w:rsidRDefault="00000000">
      <w:pPr>
        <w:pStyle w:val="procedureli"/>
        <w:numPr>
          <w:ilvl w:val="0"/>
          <w:numId w:val="5"/>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rStyle w:val="checkbox"/>
          <w:lang w:val="en" w:eastAsia="en"/>
        </w:rPr>
      </w:pPr>
      <w:r>
        <w:rPr>
          <w:rStyle w:val="checkbox"/>
          <w:lang w:val="en" w:eastAsia="en"/>
        </w:rPr>
        <w:tab/>
      </w:r>
      <w:r>
        <w:rPr>
          <w:lang w:val="en" w:eastAsia="en"/>
        </w:rPr>
        <w:t xml:space="preserve"> Variable assignments for name, </w:t>
      </w:r>
      <w:proofErr w:type="spellStart"/>
      <w:r>
        <w:rPr>
          <w:lang w:val="en" w:eastAsia="en"/>
        </w:rPr>
        <w:t>studentId</w:t>
      </w:r>
      <w:proofErr w:type="spellEnd"/>
      <w:r>
        <w:rPr>
          <w:lang w:val="en" w:eastAsia="en"/>
        </w:rPr>
        <w:t>, class, email</w:t>
      </w:r>
    </w:p>
    <w:p w14:paraId="05A4DC56" w14:textId="77777777" w:rsidR="002F7D5A" w:rsidRDefault="00000000">
      <w:pPr>
        <w:pStyle w:val="procedureli"/>
        <w:numPr>
          <w:ilvl w:val="0"/>
          <w:numId w:val="5"/>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rStyle w:val="checkbox"/>
          <w:lang w:val="en" w:eastAsia="en"/>
        </w:rPr>
      </w:pPr>
      <w:r>
        <w:rPr>
          <w:rStyle w:val="checkbox"/>
          <w:lang w:val="en" w:eastAsia="en"/>
        </w:rPr>
        <w:tab/>
      </w:r>
      <w:r>
        <w:rPr>
          <w:lang w:val="en" w:eastAsia="en"/>
        </w:rPr>
        <w:t xml:space="preserve"> At least 4 echo statements</w:t>
      </w:r>
    </w:p>
    <w:p w14:paraId="20A58AD0" w14:textId="77777777" w:rsidR="002F7D5A" w:rsidRDefault="00000000">
      <w:pPr>
        <w:pStyle w:val="procedureli"/>
        <w:numPr>
          <w:ilvl w:val="0"/>
          <w:numId w:val="5"/>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rStyle w:val="checkbox"/>
          <w:lang w:val="en" w:eastAsia="en"/>
        </w:rPr>
      </w:pPr>
      <w:r>
        <w:rPr>
          <w:rStyle w:val="checkbox"/>
          <w:lang w:val="en" w:eastAsia="en"/>
        </w:rPr>
        <w:tab/>
      </w:r>
      <w:r>
        <w:rPr>
          <w:lang w:val="en" w:eastAsia="en"/>
        </w:rPr>
        <w:t xml:space="preserve"> At least one comment line (using // or /* */)</w:t>
      </w:r>
    </w:p>
    <w:p w14:paraId="09CB108D" w14:textId="77777777" w:rsidR="002F7D5A" w:rsidRDefault="00000000">
      <w:pPr>
        <w:pStyle w:val="procedureli"/>
        <w:numPr>
          <w:ilvl w:val="0"/>
          <w:numId w:val="5"/>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rStyle w:val="checkbox"/>
          <w:lang w:val="en" w:eastAsia="en"/>
        </w:rPr>
      </w:pPr>
      <w:r>
        <w:rPr>
          <w:rStyle w:val="checkbox"/>
          <w:lang w:val="en" w:eastAsia="en"/>
        </w:rPr>
        <w:tab/>
      </w:r>
      <w:r>
        <w:rPr>
          <w:lang w:val="en" w:eastAsia="en"/>
        </w:rPr>
        <w:t xml:space="preserve"> </w:t>
      </w:r>
      <w:proofErr w:type="gramStart"/>
      <w:r>
        <w:rPr>
          <w:lang w:val="en" w:eastAsia="en"/>
        </w:rPr>
        <w:t>date(</w:t>
      </w:r>
      <w:proofErr w:type="gramEnd"/>
      <w:r>
        <w:rPr>
          <w:lang w:val="en" w:eastAsia="en"/>
        </w:rPr>
        <w:t>) function call for current date</w:t>
      </w:r>
    </w:p>
    <w:p w14:paraId="4E46B389" w14:textId="77777777" w:rsidR="002F7D5A" w:rsidRDefault="00000000">
      <w:pPr>
        <w:pStyle w:val="procedureli"/>
        <w:numPr>
          <w:ilvl w:val="0"/>
          <w:numId w:val="5"/>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rStyle w:val="checkbox"/>
          <w:lang w:val="en" w:eastAsia="en"/>
        </w:rPr>
      </w:pPr>
      <w:r>
        <w:rPr>
          <w:rStyle w:val="checkbox"/>
          <w:lang w:val="en" w:eastAsia="en"/>
        </w:rPr>
        <w:tab/>
      </w:r>
      <w:r>
        <w:rPr>
          <w:lang w:val="en" w:eastAsia="en"/>
        </w:rPr>
        <w:t xml:space="preserve"> </w:t>
      </w:r>
      <w:proofErr w:type="gramStart"/>
      <w:r>
        <w:rPr>
          <w:lang w:val="en" w:eastAsia="en"/>
        </w:rPr>
        <w:t>date(</w:t>
      </w:r>
      <w:proofErr w:type="gramEnd"/>
      <w:r>
        <w:rPr>
          <w:lang w:val="en" w:eastAsia="en"/>
        </w:rPr>
        <w:t>) function call for current time</w:t>
      </w:r>
    </w:p>
    <w:p w14:paraId="09625F19" w14:textId="77777777" w:rsidR="002F7D5A" w:rsidRDefault="00000000">
      <w:pPr>
        <w:pStyle w:val="procedureli"/>
        <w:numPr>
          <w:ilvl w:val="0"/>
          <w:numId w:val="5"/>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rStyle w:val="checkbox"/>
          <w:lang w:val="en" w:eastAsia="en"/>
        </w:rPr>
      </w:pPr>
      <w:r>
        <w:rPr>
          <w:rStyle w:val="checkbox"/>
          <w:lang w:val="en" w:eastAsia="en"/>
        </w:rPr>
        <w:tab/>
      </w:r>
      <w:r>
        <w:rPr>
          <w:lang w:val="en" w:eastAsia="en"/>
        </w:rPr>
        <w:t xml:space="preserve"> Closing tag</w:t>
      </w:r>
      <w:proofErr w:type="gramStart"/>
      <w:r>
        <w:rPr>
          <w:lang w:val="en" w:eastAsia="en"/>
        </w:rPr>
        <w:t xml:space="preserve">: </w:t>
      </w:r>
      <w:r>
        <w:rPr>
          <w:rStyle w:val="any"/>
          <w:rFonts w:ascii="Courier New" w:eastAsia="Courier New" w:hAnsi="Courier New" w:cs="Courier New"/>
          <w:sz w:val="20"/>
          <w:szCs w:val="20"/>
          <w:lang w:val="en" w:eastAsia="en"/>
        </w:rPr>
        <w:t>?</w:t>
      </w:r>
      <w:proofErr w:type="gramEnd"/>
      <w:r>
        <w:rPr>
          <w:rStyle w:val="any"/>
          <w:rFonts w:ascii="Courier New" w:eastAsia="Courier New" w:hAnsi="Courier New" w:cs="Courier New"/>
          <w:sz w:val="20"/>
          <w:szCs w:val="20"/>
          <w:lang w:val="en" w:eastAsia="en"/>
        </w:rPr>
        <w:t>&gt;</w:t>
      </w:r>
    </w:p>
    <w:p w14:paraId="1DE6EAC5" w14:textId="77777777" w:rsidR="002F7D5A" w:rsidRDefault="00000000">
      <w:pPr>
        <w:pStyle w:val="procedureli"/>
        <w:numPr>
          <w:ilvl w:val="0"/>
          <w:numId w:val="5"/>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rStyle w:val="checkbox"/>
          <w:lang w:val="en" w:eastAsia="en"/>
        </w:rPr>
      </w:pPr>
      <w:r>
        <w:rPr>
          <w:rStyle w:val="checkbox"/>
          <w:lang w:val="en" w:eastAsia="en"/>
        </w:rPr>
        <w:tab/>
      </w:r>
      <w:r>
        <w:rPr>
          <w:lang w:val="en" w:eastAsia="en"/>
        </w:rPr>
        <w:t xml:space="preserve"> All statements ending with semicolon</w:t>
      </w:r>
    </w:p>
    <w:p w14:paraId="3EC9533F" w14:textId="77777777" w:rsidR="002F7D5A" w:rsidRDefault="00000000">
      <w:pPr>
        <w:pStyle w:val="procedureli"/>
        <w:numPr>
          <w:ilvl w:val="0"/>
          <w:numId w:val="5"/>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rStyle w:val="checkbox"/>
          <w:lang w:val="en" w:eastAsia="en"/>
        </w:rPr>
      </w:pPr>
      <w:r>
        <w:rPr>
          <w:rStyle w:val="checkbox"/>
          <w:lang w:val="en" w:eastAsia="en"/>
        </w:rPr>
        <w:tab/>
      </w:r>
      <w:r>
        <w:rPr>
          <w:lang w:val="en" w:eastAsia="en"/>
        </w:rPr>
        <w:t xml:space="preserve"> File saved with .</w:t>
      </w:r>
      <w:proofErr w:type="spellStart"/>
      <w:r>
        <w:rPr>
          <w:lang w:val="en" w:eastAsia="en"/>
        </w:rPr>
        <w:t>php</w:t>
      </w:r>
      <w:proofErr w:type="spellEnd"/>
      <w:r>
        <w:rPr>
          <w:lang w:val="en" w:eastAsia="en"/>
        </w:rPr>
        <w:t xml:space="preserve"> extension</w:t>
      </w:r>
    </w:p>
    <w:p w14:paraId="4C8B5CE5" w14:textId="77777777" w:rsidR="002F7D5A" w:rsidRDefault="00000000">
      <w:pPr>
        <w:pStyle w:val="procedureli"/>
        <w:numPr>
          <w:ilvl w:val="0"/>
          <w:numId w:val="5"/>
        </w:numPr>
        <w:pBdr>
          <w:top w:val="none" w:sz="0" w:space="0" w:color="auto"/>
          <w:left w:val="single" w:sz="18" w:space="0" w:color="764BA2"/>
          <w:bottom w:val="none" w:sz="0" w:space="0" w:color="auto"/>
          <w:right w:val="none" w:sz="0" w:space="0" w:color="auto"/>
        </w:pBdr>
        <w:shd w:val="clear" w:color="auto" w:fill="F9F9F9"/>
        <w:spacing w:after="225"/>
        <w:ind w:left="1620" w:right="1275" w:hanging="404"/>
        <w:rPr>
          <w:rStyle w:val="checkbox"/>
          <w:lang w:val="en" w:eastAsia="en"/>
        </w:rPr>
      </w:pPr>
      <w:r>
        <w:rPr>
          <w:rStyle w:val="checkbox"/>
          <w:lang w:val="en" w:eastAsia="en"/>
        </w:rPr>
        <w:tab/>
      </w:r>
      <w:r>
        <w:rPr>
          <w:lang w:val="en" w:eastAsia="en"/>
        </w:rPr>
        <w:t xml:space="preserve"> Professional formatting and indentation</w:t>
      </w:r>
    </w:p>
    <w:p w14:paraId="1977A233"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2.4 Expected Output</w:t>
      </w:r>
    </w:p>
    <w:p w14:paraId="1D962C50"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 xml:space="preserve">When you visit </w:t>
      </w:r>
      <w:r>
        <w:rPr>
          <w:rStyle w:val="any"/>
          <w:rFonts w:ascii="Courier New" w:eastAsia="Courier New" w:hAnsi="Courier New" w:cs="Courier New"/>
          <w:sz w:val="20"/>
          <w:szCs w:val="20"/>
          <w:lang w:val="en" w:eastAsia="en"/>
        </w:rPr>
        <w:t>http://localhost/ins3064/session_01/welcome.php</w:t>
      </w:r>
      <w:r>
        <w:rPr>
          <w:lang w:val="en" w:eastAsia="en"/>
        </w:rPr>
        <w:t xml:space="preserve"> in your browser, you should see:</w:t>
      </w:r>
    </w:p>
    <w:p w14:paraId="252EABDE" w14:textId="77777777" w:rsidR="002F7D5A" w:rsidRDefault="00000000">
      <w:pPr>
        <w:pStyle w:val="anyParagraph"/>
        <w:numPr>
          <w:ilvl w:val="0"/>
          <w:numId w:val="6"/>
        </w:numPr>
        <w:shd w:val="clear" w:color="auto" w:fill="FFFFFF"/>
        <w:ind w:left="1050" w:right="1050" w:hanging="210"/>
        <w:rPr>
          <w:lang w:val="en" w:eastAsia="en"/>
        </w:rPr>
      </w:pPr>
      <w:r>
        <w:rPr>
          <w:lang w:val="en" w:eastAsia="en"/>
        </w:rPr>
        <w:t>A centered white card on a purple gradient background</w:t>
      </w:r>
    </w:p>
    <w:p w14:paraId="0A841CF9" w14:textId="77777777" w:rsidR="002F7D5A" w:rsidRDefault="00000000">
      <w:pPr>
        <w:pStyle w:val="anyParagraph"/>
        <w:numPr>
          <w:ilvl w:val="0"/>
          <w:numId w:val="6"/>
        </w:numPr>
        <w:shd w:val="clear" w:color="auto" w:fill="FFFFFF"/>
        <w:ind w:left="1050" w:right="1050" w:hanging="210"/>
        <w:rPr>
          <w:lang w:val="en" w:eastAsia="en"/>
        </w:rPr>
      </w:pPr>
      <w:r>
        <w:rPr>
          <w:lang w:val="en" w:eastAsia="en"/>
        </w:rPr>
        <w:t>Title "Welcome to INS3064" at the top</w:t>
      </w:r>
    </w:p>
    <w:p w14:paraId="09582E37" w14:textId="77777777" w:rsidR="002F7D5A" w:rsidRDefault="00000000">
      <w:pPr>
        <w:pStyle w:val="anyParagraph"/>
        <w:numPr>
          <w:ilvl w:val="0"/>
          <w:numId w:val="6"/>
        </w:numPr>
        <w:shd w:val="clear" w:color="auto" w:fill="FFFFFF"/>
        <w:ind w:left="1050" w:right="1050" w:hanging="210"/>
        <w:rPr>
          <w:lang w:val="en" w:eastAsia="en"/>
        </w:rPr>
      </w:pPr>
      <w:r>
        <w:rPr>
          <w:lang w:val="en" w:eastAsia="en"/>
        </w:rPr>
        <w:t>Your personal information neatly organized in a gray box</w:t>
      </w:r>
    </w:p>
    <w:p w14:paraId="16F19879" w14:textId="77777777" w:rsidR="002F7D5A" w:rsidRDefault="00000000">
      <w:pPr>
        <w:pStyle w:val="anyParagraph"/>
        <w:numPr>
          <w:ilvl w:val="0"/>
          <w:numId w:val="6"/>
        </w:numPr>
        <w:shd w:val="clear" w:color="auto" w:fill="FFFFFF"/>
        <w:ind w:left="1050" w:right="1050" w:hanging="210"/>
        <w:rPr>
          <w:lang w:val="en" w:eastAsia="en"/>
        </w:rPr>
      </w:pPr>
      <w:r>
        <w:rPr>
          <w:lang w:val="en" w:eastAsia="en"/>
        </w:rPr>
        <w:t>All text properly formatted and readable</w:t>
      </w:r>
    </w:p>
    <w:p w14:paraId="4D731F0A" w14:textId="77777777" w:rsidR="002F7D5A" w:rsidRDefault="00000000">
      <w:pPr>
        <w:pStyle w:val="anyParagraph"/>
        <w:numPr>
          <w:ilvl w:val="0"/>
          <w:numId w:val="6"/>
        </w:numPr>
        <w:shd w:val="clear" w:color="auto" w:fill="FFFFFF"/>
        <w:ind w:left="1050" w:right="1050" w:hanging="210"/>
        <w:rPr>
          <w:lang w:val="en" w:eastAsia="en"/>
        </w:rPr>
      </w:pPr>
      <w:r>
        <w:rPr>
          <w:lang w:val="en" w:eastAsia="en"/>
        </w:rPr>
        <w:t>No error messages or PHP code visible to the user</w:t>
      </w:r>
    </w:p>
    <w:p w14:paraId="7B72E623" w14:textId="26101E24" w:rsidR="00696FD2" w:rsidRPr="00696FD2" w:rsidRDefault="00000000" w:rsidP="00696FD2">
      <w:pPr>
        <w:pStyle w:val="anyParagraph"/>
        <w:numPr>
          <w:ilvl w:val="0"/>
          <w:numId w:val="6"/>
        </w:numPr>
        <w:shd w:val="clear" w:color="auto" w:fill="FFFFFF"/>
        <w:spacing w:after="600"/>
        <w:ind w:left="1050" w:right="1050" w:hanging="210"/>
        <w:rPr>
          <w:lang w:val="en" w:eastAsia="en"/>
        </w:rPr>
      </w:pPr>
      <w:r>
        <w:rPr>
          <w:lang w:val="en" w:eastAsia="en"/>
        </w:rPr>
        <w:t>Current date and time accurately displayed</w:t>
      </w:r>
    </w:p>
    <w:p w14:paraId="01894056" w14:textId="5361249E" w:rsidR="00696FD2" w:rsidRPr="00696FD2" w:rsidRDefault="00696FD2" w:rsidP="00696FD2">
      <w:pPr>
        <w:pStyle w:val="page-break"/>
        <w:pBdr>
          <w:top w:val="none" w:sz="0" w:space="0" w:color="auto"/>
          <w:left w:val="none" w:sz="0" w:space="0" w:color="auto"/>
          <w:bottom w:val="none" w:sz="0" w:space="0" w:color="auto"/>
          <w:right w:val="none" w:sz="0" w:space="0" w:color="auto"/>
        </w:pBdr>
        <w:shd w:val="clear" w:color="auto" w:fill="FFFFFF"/>
        <w:spacing w:after="450"/>
        <w:ind w:right="1050"/>
        <w:rPr>
          <w:lang w:val="vi-VN" w:eastAsia="en"/>
        </w:rPr>
        <w:sectPr w:rsidR="00696FD2" w:rsidRPr="00696FD2">
          <w:pgSz w:w="12240" w:h="15840"/>
          <w:pgMar w:top="1440" w:right="1440" w:bottom="1440" w:left="1440" w:header="720" w:footer="720" w:gutter="0"/>
          <w:cols w:space="720"/>
        </w:sectPr>
      </w:pPr>
    </w:p>
    <w:p w14:paraId="0975D66C" w14:textId="77777777" w:rsidR="002F7D5A" w:rsidRDefault="00000000">
      <w:pPr>
        <w:pStyle w:val="section-header"/>
        <w:spacing w:before="450" w:after="300"/>
        <w:ind w:left="1275" w:right="1275"/>
        <w:rPr>
          <w:lang w:val="en" w:eastAsia="en"/>
        </w:rPr>
      </w:pPr>
      <w:r>
        <w:rPr>
          <w:shd w:val="clear" w:color="auto" w:fill="auto"/>
          <w:lang w:val="en" w:eastAsia="en"/>
        </w:rPr>
        <w:lastRenderedPageBreak/>
        <w:t>SECTION 3: PROOF OF WORK</w:t>
      </w:r>
    </w:p>
    <w:p w14:paraId="08AFA30A"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3.1 Required Submission Evidence</w:t>
      </w:r>
    </w:p>
    <w:p w14:paraId="550E5F48"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To verify successful completion of this practical task, you must submit the following evidence:</w:t>
      </w:r>
    </w:p>
    <w:p w14:paraId="236A2889" w14:textId="77777777" w:rsidR="002F7D5A" w:rsidRDefault="00000000">
      <w:pPr>
        <w:pStyle w:val="sectionh4"/>
        <w:pBdr>
          <w:top w:val="none" w:sz="0" w:space="0" w:color="auto"/>
          <w:left w:val="none" w:sz="0" w:space="0" w:color="auto"/>
          <w:bottom w:val="none" w:sz="0" w:space="0" w:color="auto"/>
          <w:right w:val="none" w:sz="0" w:space="0" w:color="auto"/>
        </w:pBdr>
        <w:shd w:val="clear" w:color="auto" w:fill="FFFFFF"/>
        <w:spacing w:before="225" w:after="150" w:line="312" w:lineRule="atLeast"/>
        <w:ind w:left="1050" w:right="1050"/>
        <w:outlineLvl w:val="3"/>
        <w:rPr>
          <w:lang w:val="en" w:eastAsia="en"/>
        </w:rPr>
      </w:pPr>
      <w:r>
        <w:rPr>
          <w:lang w:val="en" w:eastAsia="en"/>
        </w:rPr>
        <w:t>Evidence Item 1: Screenshot of Running PHP File</w:t>
      </w:r>
    </w:p>
    <w:p w14:paraId="2851FB74" w14:textId="6C2860DD" w:rsidR="00696FD2" w:rsidRDefault="00000000" w:rsidP="00696FD2">
      <w:pPr>
        <w:pStyle w:val="evidence-box"/>
        <w:spacing w:before="225" w:after="225"/>
        <w:ind w:left="1290" w:right="1230"/>
        <w:rPr>
          <w:rStyle w:val="any"/>
          <w:rFonts w:ascii="Courier New" w:eastAsia="Courier New" w:hAnsi="Courier New" w:cs="Courier New"/>
          <w:sz w:val="20"/>
          <w:szCs w:val="20"/>
          <w:shd w:val="clear" w:color="auto" w:fill="auto"/>
          <w:lang w:val="vi-VN" w:eastAsia="en"/>
        </w:rPr>
      </w:pPr>
      <w:r>
        <w:rPr>
          <w:rStyle w:val="evidence-boxstrong"/>
          <w:b/>
          <w:bCs/>
          <w:shd w:val="clear" w:color="auto" w:fill="auto"/>
          <w:lang w:val="en" w:eastAsia="en"/>
        </w:rPr>
        <w:t>What to Submit:</w:t>
      </w:r>
      <w:r>
        <w:rPr>
          <w:shd w:val="clear" w:color="auto" w:fill="auto"/>
          <w:lang w:val="en" w:eastAsia="en"/>
        </w:rPr>
        <w:br/>
        <w:t>A screenshot showing:</w:t>
      </w:r>
      <w:r>
        <w:rPr>
          <w:shd w:val="clear" w:color="auto" w:fill="auto"/>
          <w:lang w:val="en" w:eastAsia="en"/>
        </w:rPr>
        <w:br/>
        <w:t xml:space="preserve">• Browser address bar displaying </w:t>
      </w:r>
      <w:r>
        <w:rPr>
          <w:rStyle w:val="any"/>
          <w:rFonts w:ascii="Courier New" w:eastAsia="Courier New" w:hAnsi="Courier New" w:cs="Courier New"/>
          <w:sz w:val="20"/>
          <w:szCs w:val="20"/>
          <w:shd w:val="clear" w:color="auto" w:fill="auto"/>
          <w:lang w:val="en" w:eastAsia="en"/>
        </w:rPr>
        <w:t>http://localhost/ins3064/session_01/welcome.php</w:t>
      </w:r>
      <w:r>
        <w:rPr>
          <w:shd w:val="clear" w:color="auto" w:fill="auto"/>
          <w:lang w:val="en" w:eastAsia="en"/>
        </w:rPr>
        <w:br/>
        <w:t>• Your welcome page displaying in the browser</w:t>
      </w:r>
      <w:r>
        <w:rPr>
          <w:shd w:val="clear" w:color="auto" w:fill="auto"/>
          <w:lang w:val="en" w:eastAsia="en"/>
        </w:rPr>
        <w:br/>
        <w:t>• All personal information visible and correctly displayed</w:t>
      </w:r>
      <w:r>
        <w:rPr>
          <w:shd w:val="clear" w:color="auto" w:fill="auto"/>
          <w:lang w:val="en" w:eastAsia="en"/>
        </w:rPr>
        <w:br/>
        <w:t>• Current date and time showing accurately</w:t>
      </w:r>
      <w:r>
        <w:rPr>
          <w:shd w:val="clear" w:color="auto" w:fill="auto"/>
          <w:lang w:val="en" w:eastAsia="en"/>
        </w:rPr>
        <w:br/>
        <w:t>• No error messages or warnings</w:t>
      </w:r>
      <w:r>
        <w:rPr>
          <w:shd w:val="clear" w:color="auto" w:fill="auto"/>
          <w:lang w:val="en" w:eastAsia="en"/>
        </w:rPr>
        <w:br/>
      </w:r>
      <w:r>
        <w:rPr>
          <w:shd w:val="clear" w:color="auto" w:fill="auto"/>
          <w:lang w:val="en" w:eastAsia="en"/>
        </w:rPr>
        <w:br/>
      </w:r>
      <w:r>
        <w:rPr>
          <w:rStyle w:val="evidence-boxstrong"/>
          <w:b/>
          <w:bCs/>
          <w:shd w:val="clear" w:color="auto" w:fill="auto"/>
          <w:lang w:val="en" w:eastAsia="en"/>
        </w:rPr>
        <w:t>File Name:</w:t>
      </w:r>
      <w:r>
        <w:rPr>
          <w:shd w:val="clear" w:color="auto" w:fill="auto"/>
          <w:lang w:val="en" w:eastAsia="en"/>
        </w:rPr>
        <w:t xml:space="preserve"> </w:t>
      </w:r>
      <w:r>
        <w:rPr>
          <w:rStyle w:val="any"/>
          <w:rFonts w:ascii="Courier New" w:eastAsia="Courier New" w:hAnsi="Courier New" w:cs="Courier New"/>
          <w:sz w:val="20"/>
          <w:szCs w:val="20"/>
          <w:shd w:val="clear" w:color="auto" w:fill="auto"/>
          <w:lang w:val="en" w:eastAsia="en"/>
        </w:rPr>
        <w:t>01_Welcome_Page_Screenshot.png</w:t>
      </w:r>
    </w:p>
    <w:p w14:paraId="04B379B2" w14:textId="0DA5ACB8" w:rsidR="00696FD2" w:rsidRPr="00696FD2" w:rsidRDefault="007255A8" w:rsidP="00696FD2">
      <w:pPr>
        <w:pStyle w:val="evidence-box"/>
        <w:spacing w:before="225" w:after="225"/>
        <w:ind w:right="1230"/>
        <w:rPr>
          <w:lang w:val="vi-VN"/>
        </w:rPr>
      </w:pPr>
      <w:r>
        <w:rPr>
          <w:noProof/>
          <w:lang w:val="vi-VN"/>
        </w:rPr>
        <w:drawing>
          <wp:inline distT="0" distB="0" distL="0" distR="0" wp14:anchorId="27DFC8EA" wp14:editId="4610A571">
            <wp:extent cx="5240022" cy="2990850"/>
            <wp:effectExtent l="0" t="0" r="0" b="0"/>
            <wp:docPr id="700092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92287" name="Picture 7000922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80719" cy="3014079"/>
                    </a:xfrm>
                    <a:prstGeom prst="rect">
                      <a:avLst/>
                    </a:prstGeom>
                  </pic:spPr>
                </pic:pic>
              </a:graphicData>
            </a:graphic>
          </wp:inline>
        </w:drawing>
      </w:r>
    </w:p>
    <w:p w14:paraId="6ADA78E9" w14:textId="40E83BFC" w:rsidR="002F7D5A" w:rsidRDefault="00000000">
      <w:pPr>
        <w:pStyle w:val="sectionh4"/>
        <w:pBdr>
          <w:top w:val="none" w:sz="0" w:space="0" w:color="auto"/>
          <w:left w:val="none" w:sz="0" w:space="0" w:color="auto"/>
          <w:bottom w:val="none" w:sz="0" w:space="0" w:color="auto"/>
          <w:right w:val="none" w:sz="0" w:space="0" w:color="auto"/>
        </w:pBdr>
        <w:shd w:val="clear" w:color="auto" w:fill="FFFFFF"/>
        <w:spacing w:before="225" w:after="150" w:line="312" w:lineRule="atLeast"/>
        <w:ind w:left="1050" w:right="1050"/>
        <w:outlineLvl w:val="3"/>
        <w:rPr>
          <w:lang w:val="en" w:eastAsia="en"/>
        </w:rPr>
      </w:pPr>
      <w:r>
        <w:rPr>
          <w:lang w:val="en" w:eastAsia="en"/>
        </w:rPr>
        <w:lastRenderedPageBreak/>
        <w:t>Evidence Item 2: PHP Source Code File</w:t>
      </w:r>
    </w:p>
    <w:p w14:paraId="5A5D6DCA" w14:textId="77777777" w:rsidR="002F7D5A" w:rsidRDefault="00000000">
      <w:pPr>
        <w:pStyle w:val="evidence-box"/>
        <w:spacing w:before="225" w:after="225"/>
        <w:ind w:left="1290" w:right="1230"/>
        <w:rPr>
          <w:rStyle w:val="any"/>
          <w:rFonts w:ascii="Courier New" w:eastAsia="Courier New" w:hAnsi="Courier New" w:cs="Courier New"/>
          <w:sz w:val="20"/>
          <w:szCs w:val="20"/>
          <w:shd w:val="clear" w:color="auto" w:fill="auto"/>
          <w:lang w:val="vi-VN" w:eastAsia="en"/>
        </w:rPr>
      </w:pPr>
      <w:r>
        <w:rPr>
          <w:rStyle w:val="evidence-boxstrong"/>
          <w:b/>
          <w:bCs/>
          <w:shd w:val="clear" w:color="auto" w:fill="auto"/>
          <w:lang w:val="en" w:eastAsia="en"/>
        </w:rPr>
        <w:t>What to Submit:</w:t>
      </w:r>
      <w:r>
        <w:rPr>
          <w:shd w:val="clear" w:color="auto" w:fill="auto"/>
          <w:lang w:val="en" w:eastAsia="en"/>
        </w:rPr>
        <w:br/>
        <w:t xml:space="preserve">The actual </w:t>
      </w:r>
      <w:proofErr w:type="spellStart"/>
      <w:r>
        <w:rPr>
          <w:rStyle w:val="any"/>
          <w:rFonts w:ascii="Courier New" w:eastAsia="Courier New" w:hAnsi="Courier New" w:cs="Courier New"/>
          <w:sz w:val="20"/>
          <w:szCs w:val="20"/>
          <w:shd w:val="clear" w:color="auto" w:fill="auto"/>
          <w:lang w:val="en" w:eastAsia="en"/>
        </w:rPr>
        <w:t>welcome.php</w:t>
      </w:r>
      <w:proofErr w:type="spellEnd"/>
      <w:r>
        <w:rPr>
          <w:shd w:val="clear" w:color="auto" w:fill="auto"/>
          <w:lang w:val="en" w:eastAsia="en"/>
        </w:rPr>
        <w:t xml:space="preserve"> file containing:</w:t>
      </w:r>
      <w:r>
        <w:rPr>
          <w:shd w:val="clear" w:color="auto" w:fill="auto"/>
          <w:lang w:val="en" w:eastAsia="en"/>
        </w:rPr>
        <w:br/>
        <w:t>• Complete HTML structure with proper DOCTYPE</w:t>
      </w:r>
      <w:r>
        <w:rPr>
          <w:shd w:val="clear" w:color="auto" w:fill="auto"/>
          <w:lang w:val="en" w:eastAsia="en"/>
        </w:rPr>
        <w:br/>
        <w:t>• CSS styling for visual presentation</w:t>
      </w:r>
      <w:r>
        <w:rPr>
          <w:shd w:val="clear" w:color="auto" w:fill="auto"/>
          <w:lang w:val="en" w:eastAsia="en"/>
        </w:rPr>
        <w:br/>
        <w:t>• PHP code section with variable assignments</w:t>
      </w:r>
      <w:r>
        <w:rPr>
          <w:shd w:val="clear" w:color="auto" w:fill="auto"/>
          <w:lang w:val="en" w:eastAsia="en"/>
        </w:rPr>
        <w:br/>
        <w:t>• echo statements for output</w:t>
      </w:r>
      <w:r>
        <w:rPr>
          <w:shd w:val="clear" w:color="auto" w:fill="auto"/>
          <w:lang w:val="en" w:eastAsia="en"/>
        </w:rPr>
        <w:br/>
        <w:t xml:space="preserve">• </w:t>
      </w:r>
      <w:proofErr w:type="gramStart"/>
      <w:r>
        <w:rPr>
          <w:shd w:val="clear" w:color="auto" w:fill="auto"/>
          <w:lang w:val="en" w:eastAsia="en"/>
        </w:rPr>
        <w:t>date(</w:t>
      </w:r>
      <w:proofErr w:type="gramEnd"/>
      <w:r>
        <w:rPr>
          <w:shd w:val="clear" w:color="auto" w:fill="auto"/>
          <w:lang w:val="en" w:eastAsia="en"/>
        </w:rPr>
        <w:t>) function calls</w:t>
      </w:r>
      <w:r>
        <w:rPr>
          <w:shd w:val="clear" w:color="auto" w:fill="auto"/>
          <w:lang w:val="en" w:eastAsia="en"/>
        </w:rPr>
        <w:br/>
        <w:t>• Comments explaining the code</w:t>
      </w:r>
      <w:r>
        <w:rPr>
          <w:shd w:val="clear" w:color="auto" w:fill="auto"/>
          <w:lang w:val="en" w:eastAsia="en"/>
        </w:rPr>
        <w:br/>
        <w:t>• Proper closing tags</w:t>
      </w:r>
      <w:r>
        <w:rPr>
          <w:shd w:val="clear" w:color="auto" w:fill="auto"/>
          <w:lang w:val="en" w:eastAsia="en"/>
        </w:rPr>
        <w:br/>
      </w:r>
      <w:r>
        <w:rPr>
          <w:shd w:val="clear" w:color="auto" w:fill="auto"/>
          <w:lang w:val="en" w:eastAsia="en"/>
        </w:rPr>
        <w:br/>
      </w:r>
      <w:r>
        <w:rPr>
          <w:rStyle w:val="evidence-boxstrong"/>
          <w:b/>
          <w:bCs/>
          <w:shd w:val="clear" w:color="auto" w:fill="auto"/>
          <w:lang w:val="en" w:eastAsia="en"/>
        </w:rPr>
        <w:t>File Location:</w:t>
      </w:r>
      <w:r>
        <w:rPr>
          <w:shd w:val="clear" w:color="auto" w:fill="auto"/>
          <w:lang w:val="en" w:eastAsia="en"/>
        </w:rPr>
        <w:t xml:space="preserve"> </w:t>
      </w:r>
      <w:r>
        <w:rPr>
          <w:rStyle w:val="any"/>
          <w:rFonts w:ascii="Courier New" w:eastAsia="Courier New" w:hAnsi="Courier New" w:cs="Courier New"/>
          <w:sz w:val="20"/>
          <w:szCs w:val="20"/>
          <w:shd w:val="clear" w:color="auto" w:fill="auto"/>
          <w:lang w:val="en" w:eastAsia="en"/>
        </w:rPr>
        <w:t>C:\xampp\htdocs\ins3064\session_01\welcome.php</w:t>
      </w:r>
      <w:r>
        <w:rPr>
          <w:shd w:val="clear" w:color="auto" w:fill="auto"/>
          <w:lang w:val="en" w:eastAsia="en"/>
        </w:rPr>
        <w:br/>
      </w:r>
      <w:r>
        <w:rPr>
          <w:rStyle w:val="evidence-boxstrong"/>
          <w:b/>
          <w:bCs/>
          <w:shd w:val="clear" w:color="auto" w:fill="auto"/>
          <w:lang w:val="en" w:eastAsia="en"/>
        </w:rPr>
        <w:t>File Name for Submission:</w:t>
      </w:r>
      <w:r>
        <w:rPr>
          <w:shd w:val="clear" w:color="auto" w:fill="auto"/>
          <w:lang w:val="en" w:eastAsia="en"/>
        </w:rPr>
        <w:t xml:space="preserve"> </w:t>
      </w:r>
      <w:r>
        <w:rPr>
          <w:rStyle w:val="any"/>
          <w:rFonts w:ascii="Courier New" w:eastAsia="Courier New" w:hAnsi="Courier New" w:cs="Courier New"/>
          <w:sz w:val="20"/>
          <w:szCs w:val="20"/>
          <w:shd w:val="clear" w:color="auto" w:fill="auto"/>
          <w:lang w:val="en" w:eastAsia="en"/>
        </w:rPr>
        <w:t>02_welcome.php</w:t>
      </w:r>
    </w:p>
    <w:p w14:paraId="1DCAE528" w14:textId="242CB90E" w:rsidR="00696FD2" w:rsidRPr="00696FD2" w:rsidRDefault="007255A8" w:rsidP="00696FD2">
      <w:pPr>
        <w:pStyle w:val="evidence-box"/>
        <w:spacing w:before="225" w:after="225"/>
        <w:ind w:right="1230"/>
        <w:rPr>
          <w:lang w:val="vi-VN" w:eastAsia="en"/>
        </w:rPr>
      </w:pPr>
      <w:r>
        <w:object w:dxaOrig="1503" w:dyaOrig="981" w14:anchorId="7F2904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2.4pt;height:61.2pt" o:ole="">
            <v:imagedata r:id="rId8" o:title=""/>
          </v:shape>
          <o:OLEObject Type="Embed" ProgID="Package" ShapeID="_x0000_i1027" DrawAspect="Icon" ObjectID="_1830872981" r:id="rId9"/>
        </w:object>
      </w:r>
    </w:p>
    <w:p w14:paraId="4D49D4FE" w14:textId="77777777" w:rsidR="002F7D5A" w:rsidRDefault="00000000">
      <w:pPr>
        <w:pStyle w:val="sectionh4"/>
        <w:pBdr>
          <w:top w:val="none" w:sz="0" w:space="0" w:color="auto"/>
          <w:left w:val="none" w:sz="0" w:space="0" w:color="auto"/>
          <w:bottom w:val="none" w:sz="0" w:space="0" w:color="auto"/>
          <w:right w:val="none" w:sz="0" w:space="0" w:color="auto"/>
        </w:pBdr>
        <w:shd w:val="clear" w:color="auto" w:fill="FFFFFF"/>
        <w:spacing w:before="225" w:after="150" w:line="312" w:lineRule="atLeast"/>
        <w:ind w:left="1050" w:right="1050"/>
        <w:outlineLvl w:val="3"/>
        <w:rPr>
          <w:lang w:val="en" w:eastAsia="en"/>
        </w:rPr>
      </w:pPr>
      <w:r>
        <w:rPr>
          <w:lang w:val="en" w:eastAsia="en"/>
        </w:rPr>
        <w:t>Evidence Item 3: Code Review Checklist</w:t>
      </w:r>
    </w:p>
    <w:p w14:paraId="247D02B8"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Complete this checklist to verify your code meets all requirements:</w:t>
      </w:r>
    </w:p>
    <w:tbl>
      <w:tblPr>
        <w:tblStyle w:val="rubric-table"/>
        <w:tblW w:w="5000" w:type="pct"/>
        <w:tblInd w:w="1050" w:type="dxa"/>
        <w:shd w:val="clear" w:color="auto" w:fill="FFFFFF"/>
        <w:tblCellMar>
          <w:left w:w="0" w:type="dxa"/>
          <w:right w:w="0" w:type="dxa"/>
        </w:tblCellMar>
        <w:tblLook w:val="05E0" w:firstRow="1" w:lastRow="1" w:firstColumn="1" w:lastColumn="1" w:noHBand="0" w:noVBand="1"/>
      </w:tblPr>
      <w:tblGrid>
        <w:gridCol w:w="1556"/>
        <w:gridCol w:w="6633"/>
        <w:gridCol w:w="1155"/>
      </w:tblGrid>
      <w:tr w:rsidR="002F7D5A" w14:paraId="5707B9D9" w14:textId="77777777" w:rsidTr="0023690C">
        <w:trPr>
          <w:trHeight w:val="58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6ADE1CA4" w14:textId="03EA2D17" w:rsidR="002F7D5A" w:rsidRDefault="00BE44E5">
            <w:pPr>
              <w:pBdr>
                <w:top w:val="none" w:sz="0" w:space="0" w:color="auto"/>
                <w:left w:val="none" w:sz="0" w:space="0" w:color="auto"/>
                <w:bottom w:val="none" w:sz="0" w:space="0" w:color="auto"/>
                <w:right w:val="none" w:sz="0" w:space="0" w:color="auto"/>
              </w:pBdr>
              <w:spacing w:line="288" w:lineRule="atLeast"/>
              <w:rPr>
                <w:rStyle w:val="checkbox"/>
                <w:sz w:val="18"/>
                <w:szCs w:val="18"/>
                <w:lang w:val="en" w:eastAsia="en"/>
              </w:rPr>
            </w:pPr>
            <w:r>
              <w:rPr>
                <w:rStyle w:val="checkbox"/>
                <w:sz w:val="18"/>
                <w:szCs w:val="18"/>
                <w:lang w:val="vi-VN" w:eastAsia="en"/>
              </w:rPr>
              <w:t xml:space="preserve">        x</w:t>
            </w:r>
            <w:r w:rsidR="00000000">
              <w:rPr>
                <w:rStyle w:val="checkbox"/>
                <w:sz w:val="18"/>
                <w:szCs w:val="18"/>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65FDAA93" w14:textId="77777777" w:rsidR="002F7D5A" w:rsidRDefault="00000000">
            <w:pPr>
              <w:pBdr>
                <w:top w:val="none" w:sz="0" w:space="0" w:color="auto"/>
                <w:left w:val="none" w:sz="0" w:space="0" w:color="auto"/>
                <w:bottom w:val="none" w:sz="0" w:space="0" w:color="auto"/>
                <w:right w:val="none" w:sz="0" w:space="0" w:color="auto"/>
              </w:pBdr>
              <w:spacing w:line="288" w:lineRule="atLeast"/>
              <w:rPr>
                <w:sz w:val="18"/>
                <w:szCs w:val="18"/>
                <w:lang w:val="en" w:eastAsia="en"/>
              </w:rPr>
            </w:pPr>
            <w:r>
              <w:rPr>
                <w:sz w:val="18"/>
                <w:szCs w:val="18"/>
                <w:lang w:val="en" w:eastAsia="en"/>
              </w:rPr>
              <w:t>File has .</w:t>
            </w:r>
            <w:proofErr w:type="spellStart"/>
            <w:r>
              <w:rPr>
                <w:sz w:val="18"/>
                <w:szCs w:val="18"/>
                <w:lang w:val="en" w:eastAsia="en"/>
              </w:rPr>
              <w:t>php</w:t>
            </w:r>
            <w:proofErr w:type="spellEnd"/>
            <w:r>
              <w:rPr>
                <w:sz w:val="18"/>
                <w:szCs w:val="18"/>
                <w:lang w:val="en" w:eastAsia="en"/>
              </w:rPr>
              <w:t xml:space="preserve"> extension and correct location</w:t>
            </w:r>
          </w:p>
        </w:tc>
        <w:tc>
          <w:tcPr>
            <w:tcW w:w="115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4F85B1ED" w14:textId="6D8C97BC" w:rsidR="002F7D5A" w:rsidRDefault="00BE44E5">
            <w:pPr>
              <w:pBdr>
                <w:top w:val="none" w:sz="0" w:space="0" w:color="auto"/>
                <w:left w:val="none" w:sz="0" w:space="0" w:color="auto"/>
                <w:bottom w:val="none" w:sz="0" w:space="0" w:color="auto"/>
                <w:right w:val="none" w:sz="0" w:space="0" w:color="auto"/>
              </w:pBdr>
              <w:spacing w:line="288" w:lineRule="atLeast"/>
              <w:jc w:val="center"/>
              <w:rPr>
                <w:sz w:val="18"/>
                <w:szCs w:val="18"/>
                <w:lang w:val="en" w:eastAsia="en"/>
              </w:rPr>
            </w:pPr>
            <w:r>
              <w:rPr>
                <w:sz w:val="18"/>
                <w:szCs w:val="18"/>
                <w:lang w:val="en" w:eastAsia="en"/>
              </w:rPr>
              <w:t>2</w:t>
            </w:r>
            <w:r w:rsidR="00000000">
              <w:rPr>
                <w:sz w:val="18"/>
                <w:szCs w:val="18"/>
                <w:lang w:val="en" w:eastAsia="en"/>
              </w:rPr>
              <w:t>/2</w:t>
            </w:r>
          </w:p>
        </w:tc>
      </w:tr>
      <w:tr w:rsidR="002F7D5A" w14:paraId="4064D711" w14:textId="77777777" w:rsidTr="0023690C">
        <w:trPr>
          <w:trHeight w:val="583"/>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5E71911F" w14:textId="0E35C604" w:rsidR="002F7D5A" w:rsidRDefault="00BE44E5">
            <w:pPr>
              <w:pBdr>
                <w:top w:val="none" w:sz="0" w:space="0" w:color="auto"/>
                <w:left w:val="none" w:sz="0" w:space="0" w:color="auto"/>
                <w:bottom w:val="none" w:sz="0" w:space="0" w:color="auto"/>
                <w:right w:val="none" w:sz="0" w:space="0" w:color="auto"/>
              </w:pBdr>
              <w:spacing w:line="288" w:lineRule="atLeast"/>
              <w:rPr>
                <w:rStyle w:val="checkbox"/>
                <w:sz w:val="18"/>
                <w:szCs w:val="18"/>
                <w:lang w:val="en" w:eastAsia="en"/>
              </w:rPr>
            </w:pPr>
            <w:r>
              <w:rPr>
                <w:rStyle w:val="checkbox"/>
                <w:sz w:val="18"/>
                <w:szCs w:val="18"/>
                <w:lang w:val="vi-VN" w:eastAsia="en"/>
              </w:rPr>
              <w:t xml:space="preserve">        x</w:t>
            </w:r>
            <w:r w:rsidR="00000000">
              <w:rPr>
                <w:rStyle w:val="checkbox"/>
                <w:sz w:val="18"/>
                <w:szCs w:val="18"/>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45D9438E" w14:textId="77777777" w:rsidR="002F7D5A" w:rsidRDefault="00000000">
            <w:pPr>
              <w:pBdr>
                <w:top w:val="none" w:sz="0" w:space="0" w:color="auto"/>
                <w:left w:val="none" w:sz="0" w:space="0" w:color="auto"/>
                <w:bottom w:val="none" w:sz="0" w:space="0" w:color="auto"/>
                <w:right w:val="none" w:sz="0" w:space="0" w:color="auto"/>
              </w:pBdr>
              <w:spacing w:line="288" w:lineRule="atLeast"/>
              <w:rPr>
                <w:sz w:val="18"/>
                <w:szCs w:val="18"/>
                <w:lang w:val="en" w:eastAsia="en"/>
              </w:rPr>
            </w:pPr>
            <w:r>
              <w:rPr>
                <w:sz w:val="18"/>
                <w:szCs w:val="18"/>
                <w:lang w:val="en" w:eastAsia="en"/>
              </w:rPr>
              <w:t>PHP opening tag (&lt;?</w:t>
            </w:r>
            <w:proofErr w:type="spellStart"/>
            <w:r>
              <w:rPr>
                <w:sz w:val="18"/>
                <w:szCs w:val="18"/>
                <w:lang w:val="en" w:eastAsia="en"/>
              </w:rPr>
              <w:t>php</w:t>
            </w:r>
            <w:proofErr w:type="spellEnd"/>
            <w:r>
              <w:rPr>
                <w:sz w:val="18"/>
                <w:szCs w:val="18"/>
                <w:lang w:val="en" w:eastAsia="en"/>
              </w:rPr>
              <w:t>) present</w:t>
            </w:r>
          </w:p>
        </w:tc>
        <w:tc>
          <w:tcPr>
            <w:tcW w:w="115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3B016AA4" w14:textId="315672BB" w:rsidR="002F7D5A" w:rsidRDefault="00BE44E5">
            <w:pPr>
              <w:pBdr>
                <w:top w:val="none" w:sz="0" w:space="0" w:color="auto"/>
                <w:left w:val="none" w:sz="0" w:space="0" w:color="auto"/>
                <w:bottom w:val="none" w:sz="0" w:space="0" w:color="auto"/>
                <w:right w:val="none" w:sz="0" w:space="0" w:color="auto"/>
              </w:pBdr>
              <w:spacing w:line="288" w:lineRule="atLeast"/>
              <w:jc w:val="center"/>
              <w:rPr>
                <w:sz w:val="18"/>
                <w:szCs w:val="18"/>
                <w:lang w:val="en" w:eastAsia="en"/>
              </w:rPr>
            </w:pPr>
            <w:r>
              <w:rPr>
                <w:sz w:val="18"/>
                <w:szCs w:val="18"/>
                <w:lang w:val="en" w:eastAsia="en"/>
              </w:rPr>
              <w:t>2</w:t>
            </w:r>
            <w:r w:rsidR="00000000">
              <w:rPr>
                <w:sz w:val="18"/>
                <w:szCs w:val="18"/>
                <w:lang w:val="en" w:eastAsia="en"/>
              </w:rPr>
              <w:t>/2</w:t>
            </w:r>
          </w:p>
        </w:tc>
      </w:tr>
      <w:tr w:rsidR="002F7D5A" w14:paraId="0FBE6722" w14:textId="77777777" w:rsidTr="0023690C">
        <w:trPr>
          <w:trHeight w:val="45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779B7792" w14:textId="3AABDC89" w:rsidR="002F7D5A" w:rsidRPr="00BE44E5" w:rsidRDefault="00BE44E5">
            <w:pPr>
              <w:pBdr>
                <w:top w:val="none" w:sz="0" w:space="0" w:color="auto"/>
                <w:left w:val="none" w:sz="0" w:space="0" w:color="auto"/>
                <w:bottom w:val="none" w:sz="0" w:space="0" w:color="auto"/>
                <w:right w:val="none" w:sz="0" w:space="0" w:color="auto"/>
              </w:pBdr>
              <w:spacing w:line="288" w:lineRule="atLeast"/>
              <w:rPr>
                <w:rStyle w:val="checkbox"/>
                <w:sz w:val="18"/>
                <w:szCs w:val="18"/>
                <w:lang w:val="vi-VN" w:eastAsia="en"/>
              </w:rPr>
            </w:pPr>
            <w:r>
              <w:rPr>
                <w:rStyle w:val="checkbox"/>
                <w:sz w:val="18"/>
                <w:szCs w:val="18"/>
                <w:lang w:val="vi-VN" w:eastAsia="en"/>
              </w:rPr>
              <w:t xml:space="preserve">        x</w:t>
            </w:r>
            <w:r w:rsidR="00000000">
              <w:rPr>
                <w:rStyle w:val="checkbox"/>
                <w:sz w:val="18"/>
                <w:szCs w:val="18"/>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2247186C" w14:textId="77777777" w:rsidR="002F7D5A" w:rsidRDefault="00000000">
            <w:pPr>
              <w:pBdr>
                <w:top w:val="none" w:sz="0" w:space="0" w:color="auto"/>
                <w:left w:val="none" w:sz="0" w:space="0" w:color="auto"/>
                <w:bottom w:val="none" w:sz="0" w:space="0" w:color="auto"/>
                <w:right w:val="none" w:sz="0" w:space="0" w:color="auto"/>
              </w:pBdr>
              <w:spacing w:line="288" w:lineRule="atLeast"/>
              <w:rPr>
                <w:sz w:val="18"/>
                <w:szCs w:val="18"/>
                <w:lang w:val="en" w:eastAsia="en"/>
              </w:rPr>
            </w:pPr>
            <w:r>
              <w:rPr>
                <w:sz w:val="18"/>
                <w:szCs w:val="18"/>
                <w:lang w:val="en" w:eastAsia="en"/>
              </w:rPr>
              <w:t>PHP closing tag (?&gt;) present</w:t>
            </w:r>
          </w:p>
        </w:tc>
        <w:tc>
          <w:tcPr>
            <w:tcW w:w="115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1C80AECB" w14:textId="3FCAB02C" w:rsidR="002F7D5A" w:rsidRDefault="00BE44E5">
            <w:pPr>
              <w:pBdr>
                <w:top w:val="none" w:sz="0" w:space="0" w:color="auto"/>
                <w:left w:val="none" w:sz="0" w:space="0" w:color="auto"/>
                <w:bottom w:val="none" w:sz="0" w:space="0" w:color="auto"/>
                <w:right w:val="none" w:sz="0" w:space="0" w:color="auto"/>
              </w:pBdr>
              <w:spacing w:line="288" w:lineRule="atLeast"/>
              <w:jc w:val="center"/>
              <w:rPr>
                <w:sz w:val="18"/>
                <w:szCs w:val="18"/>
                <w:lang w:val="en" w:eastAsia="en"/>
              </w:rPr>
            </w:pPr>
            <w:r>
              <w:rPr>
                <w:sz w:val="18"/>
                <w:szCs w:val="18"/>
                <w:lang w:val="en" w:eastAsia="en"/>
              </w:rPr>
              <w:t>2</w:t>
            </w:r>
            <w:r w:rsidR="00000000">
              <w:rPr>
                <w:sz w:val="18"/>
                <w:szCs w:val="18"/>
                <w:lang w:val="en" w:eastAsia="en"/>
              </w:rPr>
              <w:t>/2</w:t>
            </w:r>
          </w:p>
        </w:tc>
      </w:tr>
      <w:tr w:rsidR="002F7D5A" w14:paraId="5ACAE26C" w14:textId="77777777" w:rsidTr="0023690C">
        <w:trPr>
          <w:trHeight w:val="463"/>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16873E79" w14:textId="58778D60" w:rsidR="002F7D5A" w:rsidRDefault="00BE44E5">
            <w:pPr>
              <w:pBdr>
                <w:top w:val="none" w:sz="0" w:space="0" w:color="auto"/>
                <w:left w:val="none" w:sz="0" w:space="0" w:color="auto"/>
                <w:bottom w:val="none" w:sz="0" w:space="0" w:color="auto"/>
                <w:right w:val="none" w:sz="0" w:space="0" w:color="auto"/>
              </w:pBdr>
              <w:spacing w:line="288" w:lineRule="atLeast"/>
              <w:rPr>
                <w:rStyle w:val="checkbox"/>
                <w:sz w:val="18"/>
                <w:szCs w:val="18"/>
                <w:lang w:val="en" w:eastAsia="en"/>
              </w:rPr>
            </w:pPr>
            <w:r>
              <w:rPr>
                <w:rStyle w:val="checkbox"/>
                <w:sz w:val="18"/>
                <w:szCs w:val="18"/>
                <w:lang w:val="vi-VN" w:eastAsia="en"/>
              </w:rPr>
              <w:t xml:space="preserve">        x</w:t>
            </w:r>
            <w:r w:rsidR="00000000">
              <w:rPr>
                <w:rStyle w:val="checkbox"/>
                <w:sz w:val="18"/>
                <w:szCs w:val="18"/>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5D74677F" w14:textId="77777777" w:rsidR="002F7D5A" w:rsidRDefault="00000000">
            <w:pPr>
              <w:pBdr>
                <w:top w:val="none" w:sz="0" w:space="0" w:color="auto"/>
                <w:left w:val="none" w:sz="0" w:space="0" w:color="auto"/>
                <w:bottom w:val="none" w:sz="0" w:space="0" w:color="auto"/>
                <w:right w:val="none" w:sz="0" w:space="0" w:color="auto"/>
              </w:pBdr>
              <w:spacing w:line="288" w:lineRule="atLeast"/>
              <w:rPr>
                <w:sz w:val="18"/>
                <w:szCs w:val="18"/>
                <w:lang w:val="en" w:eastAsia="en"/>
              </w:rPr>
            </w:pPr>
            <w:r>
              <w:rPr>
                <w:sz w:val="18"/>
                <w:szCs w:val="18"/>
                <w:lang w:val="en" w:eastAsia="en"/>
              </w:rPr>
              <w:t xml:space="preserve">Variable assignments for name, </w:t>
            </w:r>
            <w:proofErr w:type="spellStart"/>
            <w:r>
              <w:rPr>
                <w:sz w:val="18"/>
                <w:szCs w:val="18"/>
                <w:lang w:val="en" w:eastAsia="en"/>
              </w:rPr>
              <w:t>studentId</w:t>
            </w:r>
            <w:proofErr w:type="spellEnd"/>
            <w:r>
              <w:rPr>
                <w:sz w:val="18"/>
                <w:szCs w:val="18"/>
                <w:lang w:val="en" w:eastAsia="en"/>
              </w:rPr>
              <w:t>, class, email</w:t>
            </w:r>
          </w:p>
        </w:tc>
        <w:tc>
          <w:tcPr>
            <w:tcW w:w="115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55B34E2C" w14:textId="14F927F8" w:rsidR="002F7D5A" w:rsidRDefault="00BE44E5">
            <w:pPr>
              <w:pBdr>
                <w:top w:val="none" w:sz="0" w:space="0" w:color="auto"/>
                <w:left w:val="none" w:sz="0" w:space="0" w:color="auto"/>
                <w:bottom w:val="none" w:sz="0" w:space="0" w:color="auto"/>
                <w:right w:val="none" w:sz="0" w:space="0" w:color="auto"/>
              </w:pBdr>
              <w:spacing w:line="288" w:lineRule="atLeast"/>
              <w:jc w:val="center"/>
              <w:rPr>
                <w:sz w:val="18"/>
                <w:szCs w:val="18"/>
                <w:lang w:val="en" w:eastAsia="en"/>
              </w:rPr>
            </w:pPr>
            <w:r>
              <w:rPr>
                <w:sz w:val="18"/>
                <w:szCs w:val="18"/>
                <w:lang w:val="en" w:eastAsia="en"/>
              </w:rPr>
              <w:t>3</w:t>
            </w:r>
            <w:r w:rsidR="00000000">
              <w:rPr>
                <w:sz w:val="18"/>
                <w:szCs w:val="18"/>
                <w:lang w:val="en" w:eastAsia="en"/>
              </w:rPr>
              <w:t>/3</w:t>
            </w:r>
          </w:p>
        </w:tc>
      </w:tr>
      <w:tr w:rsidR="002F7D5A" w14:paraId="3331FF07" w14:textId="77777777" w:rsidTr="0023690C">
        <w:trPr>
          <w:trHeight w:val="601"/>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345D2D6A" w14:textId="3092B716" w:rsidR="002F7D5A" w:rsidRDefault="00BE44E5">
            <w:pPr>
              <w:pBdr>
                <w:top w:val="none" w:sz="0" w:space="0" w:color="auto"/>
                <w:left w:val="none" w:sz="0" w:space="0" w:color="auto"/>
                <w:bottom w:val="none" w:sz="0" w:space="0" w:color="auto"/>
                <w:right w:val="none" w:sz="0" w:space="0" w:color="auto"/>
              </w:pBdr>
              <w:spacing w:line="288" w:lineRule="atLeast"/>
              <w:rPr>
                <w:rStyle w:val="checkbox"/>
                <w:sz w:val="18"/>
                <w:szCs w:val="18"/>
                <w:lang w:val="en" w:eastAsia="en"/>
              </w:rPr>
            </w:pPr>
            <w:r>
              <w:rPr>
                <w:rStyle w:val="checkbox"/>
                <w:sz w:val="18"/>
                <w:szCs w:val="18"/>
                <w:lang w:val="vi-VN" w:eastAsia="en"/>
              </w:rPr>
              <w:t xml:space="preserve">        x</w:t>
            </w:r>
            <w:r w:rsidR="00000000">
              <w:rPr>
                <w:rStyle w:val="checkbox"/>
                <w:sz w:val="18"/>
                <w:szCs w:val="18"/>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75A40FB9" w14:textId="77777777" w:rsidR="002F7D5A" w:rsidRDefault="00000000">
            <w:pPr>
              <w:pBdr>
                <w:top w:val="none" w:sz="0" w:space="0" w:color="auto"/>
                <w:left w:val="none" w:sz="0" w:space="0" w:color="auto"/>
                <w:bottom w:val="none" w:sz="0" w:space="0" w:color="auto"/>
                <w:right w:val="none" w:sz="0" w:space="0" w:color="auto"/>
              </w:pBdr>
              <w:spacing w:line="288" w:lineRule="atLeast"/>
              <w:rPr>
                <w:sz w:val="18"/>
                <w:szCs w:val="18"/>
                <w:lang w:val="en" w:eastAsia="en"/>
              </w:rPr>
            </w:pPr>
            <w:r>
              <w:rPr>
                <w:sz w:val="18"/>
                <w:szCs w:val="18"/>
                <w:lang w:val="en" w:eastAsia="en"/>
              </w:rPr>
              <w:t>At least 4 echo statements displaying variables</w:t>
            </w:r>
          </w:p>
        </w:tc>
        <w:tc>
          <w:tcPr>
            <w:tcW w:w="115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31FC32B4" w14:textId="7DF18AF6" w:rsidR="002F7D5A" w:rsidRDefault="00BE44E5">
            <w:pPr>
              <w:pBdr>
                <w:top w:val="none" w:sz="0" w:space="0" w:color="auto"/>
                <w:left w:val="none" w:sz="0" w:space="0" w:color="auto"/>
                <w:bottom w:val="none" w:sz="0" w:space="0" w:color="auto"/>
                <w:right w:val="none" w:sz="0" w:space="0" w:color="auto"/>
              </w:pBdr>
              <w:spacing w:line="288" w:lineRule="atLeast"/>
              <w:jc w:val="center"/>
              <w:rPr>
                <w:sz w:val="18"/>
                <w:szCs w:val="18"/>
                <w:lang w:val="en" w:eastAsia="en"/>
              </w:rPr>
            </w:pPr>
            <w:r>
              <w:rPr>
                <w:sz w:val="18"/>
                <w:szCs w:val="18"/>
                <w:lang w:val="en" w:eastAsia="en"/>
              </w:rPr>
              <w:t>3</w:t>
            </w:r>
            <w:r w:rsidR="00000000">
              <w:rPr>
                <w:sz w:val="18"/>
                <w:szCs w:val="18"/>
                <w:lang w:val="en" w:eastAsia="en"/>
              </w:rPr>
              <w:t>/3</w:t>
            </w:r>
          </w:p>
        </w:tc>
      </w:tr>
      <w:tr w:rsidR="002F7D5A" w14:paraId="74FAF9B8" w14:textId="77777777" w:rsidTr="0023690C">
        <w:trPr>
          <w:trHeight w:val="585"/>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20118F01" w14:textId="1B677889" w:rsidR="002F7D5A" w:rsidRDefault="00BE44E5">
            <w:pPr>
              <w:pBdr>
                <w:top w:val="none" w:sz="0" w:space="0" w:color="auto"/>
                <w:left w:val="none" w:sz="0" w:space="0" w:color="auto"/>
                <w:bottom w:val="none" w:sz="0" w:space="0" w:color="auto"/>
                <w:right w:val="none" w:sz="0" w:space="0" w:color="auto"/>
              </w:pBdr>
              <w:spacing w:line="288" w:lineRule="atLeast"/>
              <w:rPr>
                <w:rStyle w:val="checkbox"/>
                <w:sz w:val="18"/>
                <w:szCs w:val="18"/>
                <w:lang w:val="en" w:eastAsia="en"/>
              </w:rPr>
            </w:pPr>
            <w:r>
              <w:rPr>
                <w:rStyle w:val="checkbox"/>
                <w:sz w:val="18"/>
                <w:szCs w:val="18"/>
                <w:lang w:val="vi-VN" w:eastAsia="en"/>
              </w:rPr>
              <w:lastRenderedPageBreak/>
              <w:t xml:space="preserve">        x</w:t>
            </w:r>
            <w:r w:rsidR="00000000">
              <w:rPr>
                <w:rStyle w:val="checkbox"/>
                <w:sz w:val="18"/>
                <w:szCs w:val="18"/>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5CA7DC93" w14:textId="77777777" w:rsidR="002F7D5A" w:rsidRDefault="00000000">
            <w:pPr>
              <w:pBdr>
                <w:top w:val="none" w:sz="0" w:space="0" w:color="auto"/>
                <w:left w:val="none" w:sz="0" w:space="0" w:color="auto"/>
                <w:bottom w:val="none" w:sz="0" w:space="0" w:color="auto"/>
                <w:right w:val="none" w:sz="0" w:space="0" w:color="auto"/>
              </w:pBdr>
              <w:spacing w:line="288" w:lineRule="atLeast"/>
              <w:rPr>
                <w:sz w:val="18"/>
                <w:szCs w:val="18"/>
                <w:lang w:val="en" w:eastAsia="en"/>
              </w:rPr>
            </w:pPr>
            <w:proofErr w:type="gramStart"/>
            <w:r>
              <w:rPr>
                <w:sz w:val="18"/>
                <w:szCs w:val="18"/>
                <w:lang w:val="en" w:eastAsia="en"/>
              </w:rPr>
              <w:t>date(</w:t>
            </w:r>
            <w:proofErr w:type="gramEnd"/>
            <w:r>
              <w:rPr>
                <w:sz w:val="18"/>
                <w:szCs w:val="18"/>
                <w:lang w:val="en" w:eastAsia="en"/>
              </w:rPr>
              <w:t>) function for current date display</w:t>
            </w:r>
          </w:p>
        </w:tc>
        <w:tc>
          <w:tcPr>
            <w:tcW w:w="115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2EC5CA9F" w14:textId="46BD21DE" w:rsidR="002F7D5A" w:rsidRDefault="00BE44E5">
            <w:pPr>
              <w:pBdr>
                <w:top w:val="none" w:sz="0" w:space="0" w:color="auto"/>
                <w:left w:val="none" w:sz="0" w:space="0" w:color="auto"/>
                <w:bottom w:val="none" w:sz="0" w:space="0" w:color="auto"/>
                <w:right w:val="none" w:sz="0" w:space="0" w:color="auto"/>
              </w:pBdr>
              <w:spacing w:line="288" w:lineRule="atLeast"/>
              <w:jc w:val="center"/>
              <w:rPr>
                <w:sz w:val="18"/>
                <w:szCs w:val="18"/>
                <w:lang w:val="en" w:eastAsia="en"/>
              </w:rPr>
            </w:pPr>
            <w:r>
              <w:rPr>
                <w:sz w:val="18"/>
                <w:szCs w:val="18"/>
                <w:lang w:val="en" w:eastAsia="en"/>
              </w:rPr>
              <w:t>2</w:t>
            </w:r>
            <w:r w:rsidR="00000000">
              <w:rPr>
                <w:sz w:val="18"/>
                <w:szCs w:val="18"/>
                <w:lang w:val="en" w:eastAsia="en"/>
              </w:rPr>
              <w:t>/2</w:t>
            </w:r>
          </w:p>
        </w:tc>
      </w:tr>
      <w:tr w:rsidR="002F7D5A" w14:paraId="21EA2D76" w14:textId="77777777" w:rsidTr="0023690C">
        <w:trPr>
          <w:trHeight w:val="59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5B4AFE61" w14:textId="47DAE34F" w:rsidR="002F7D5A" w:rsidRDefault="00BE44E5">
            <w:pPr>
              <w:pBdr>
                <w:top w:val="none" w:sz="0" w:space="0" w:color="auto"/>
                <w:left w:val="none" w:sz="0" w:space="0" w:color="auto"/>
                <w:bottom w:val="none" w:sz="0" w:space="0" w:color="auto"/>
                <w:right w:val="none" w:sz="0" w:space="0" w:color="auto"/>
              </w:pBdr>
              <w:spacing w:line="288" w:lineRule="atLeast"/>
              <w:rPr>
                <w:rStyle w:val="checkbox"/>
                <w:sz w:val="18"/>
                <w:szCs w:val="18"/>
                <w:lang w:val="en" w:eastAsia="en"/>
              </w:rPr>
            </w:pPr>
            <w:r>
              <w:rPr>
                <w:rStyle w:val="checkbox"/>
                <w:sz w:val="18"/>
                <w:szCs w:val="18"/>
                <w:lang w:val="vi-VN" w:eastAsia="en"/>
              </w:rPr>
              <w:t xml:space="preserve">        x</w:t>
            </w:r>
            <w:r w:rsidR="00000000">
              <w:rPr>
                <w:rStyle w:val="checkbox"/>
                <w:sz w:val="18"/>
                <w:szCs w:val="18"/>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670DB6DD" w14:textId="77777777" w:rsidR="002F7D5A" w:rsidRDefault="00000000">
            <w:pPr>
              <w:pBdr>
                <w:top w:val="none" w:sz="0" w:space="0" w:color="auto"/>
                <w:left w:val="none" w:sz="0" w:space="0" w:color="auto"/>
                <w:bottom w:val="none" w:sz="0" w:space="0" w:color="auto"/>
                <w:right w:val="none" w:sz="0" w:space="0" w:color="auto"/>
              </w:pBdr>
              <w:spacing w:line="288" w:lineRule="atLeast"/>
              <w:rPr>
                <w:sz w:val="18"/>
                <w:szCs w:val="18"/>
                <w:lang w:val="en" w:eastAsia="en"/>
              </w:rPr>
            </w:pPr>
            <w:proofErr w:type="gramStart"/>
            <w:r>
              <w:rPr>
                <w:sz w:val="18"/>
                <w:szCs w:val="18"/>
                <w:lang w:val="en" w:eastAsia="en"/>
              </w:rPr>
              <w:t>date(</w:t>
            </w:r>
            <w:proofErr w:type="gramEnd"/>
            <w:r>
              <w:rPr>
                <w:sz w:val="18"/>
                <w:szCs w:val="18"/>
                <w:lang w:val="en" w:eastAsia="en"/>
              </w:rPr>
              <w:t>) function for current time display</w:t>
            </w:r>
          </w:p>
        </w:tc>
        <w:tc>
          <w:tcPr>
            <w:tcW w:w="115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142D1E25" w14:textId="01FB6D65" w:rsidR="002F7D5A" w:rsidRDefault="00BE44E5">
            <w:pPr>
              <w:pBdr>
                <w:top w:val="none" w:sz="0" w:space="0" w:color="auto"/>
                <w:left w:val="none" w:sz="0" w:space="0" w:color="auto"/>
                <w:bottom w:val="none" w:sz="0" w:space="0" w:color="auto"/>
                <w:right w:val="none" w:sz="0" w:space="0" w:color="auto"/>
              </w:pBdr>
              <w:spacing w:line="288" w:lineRule="atLeast"/>
              <w:jc w:val="center"/>
              <w:rPr>
                <w:sz w:val="18"/>
                <w:szCs w:val="18"/>
                <w:lang w:val="en" w:eastAsia="en"/>
              </w:rPr>
            </w:pPr>
            <w:r>
              <w:rPr>
                <w:sz w:val="18"/>
                <w:szCs w:val="18"/>
                <w:lang w:val="en" w:eastAsia="en"/>
              </w:rPr>
              <w:t>2</w:t>
            </w:r>
            <w:r w:rsidR="00000000">
              <w:rPr>
                <w:sz w:val="18"/>
                <w:szCs w:val="18"/>
                <w:lang w:val="en" w:eastAsia="en"/>
              </w:rPr>
              <w:t>/2</w:t>
            </w:r>
          </w:p>
        </w:tc>
      </w:tr>
      <w:tr w:rsidR="002F7D5A" w14:paraId="13D6E79F" w14:textId="77777777" w:rsidTr="0023690C">
        <w:trPr>
          <w:trHeight w:val="595"/>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2FDECE4D" w14:textId="395CBC9E" w:rsidR="002F7D5A" w:rsidRDefault="00BE44E5">
            <w:pPr>
              <w:pBdr>
                <w:top w:val="none" w:sz="0" w:space="0" w:color="auto"/>
                <w:left w:val="none" w:sz="0" w:space="0" w:color="auto"/>
                <w:bottom w:val="none" w:sz="0" w:space="0" w:color="auto"/>
                <w:right w:val="none" w:sz="0" w:space="0" w:color="auto"/>
              </w:pBdr>
              <w:spacing w:line="288" w:lineRule="atLeast"/>
              <w:rPr>
                <w:rStyle w:val="checkbox"/>
                <w:sz w:val="18"/>
                <w:szCs w:val="18"/>
                <w:lang w:val="en" w:eastAsia="en"/>
              </w:rPr>
            </w:pPr>
            <w:r>
              <w:rPr>
                <w:rStyle w:val="checkbox"/>
                <w:sz w:val="18"/>
                <w:szCs w:val="18"/>
                <w:lang w:val="vi-VN" w:eastAsia="en"/>
              </w:rPr>
              <w:t xml:space="preserve">        x</w:t>
            </w:r>
            <w:r w:rsidR="00000000">
              <w:rPr>
                <w:rStyle w:val="checkbox"/>
                <w:sz w:val="18"/>
                <w:szCs w:val="18"/>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119D2FED" w14:textId="77777777" w:rsidR="002F7D5A" w:rsidRDefault="00000000">
            <w:pPr>
              <w:pBdr>
                <w:top w:val="none" w:sz="0" w:space="0" w:color="auto"/>
                <w:left w:val="none" w:sz="0" w:space="0" w:color="auto"/>
                <w:bottom w:val="none" w:sz="0" w:space="0" w:color="auto"/>
                <w:right w:val="none" w:sz="0" w:space="0" w:color="auto"/>
              </w:pBdr>
              <w:spacing w:line="288" w:lineRule="atLeast"/>
              <w:rPr>
                <w:sz w:val="18"/>
                <w:szCs w:val="18"/>
                <w:lang w:val="en" w:eastAsia="en"/>
              </w:rPr>
            </w:pPr>
            <w:r>
              <w:rPr>
                <w:sz w:val="18"/>
                <w:szCs w:val="18"/>
                <w:lang w:val="en" w:eastAsia="en"/>
              </w:rPr>
              <w:t>At least one comment line (// or /* */)</w:t>
            </w:r>
          </w:p>
        </w:tc>
        <w:tc>
          <w:tcPr>
            <w:tcW w:w="115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5644434E" w14:textId="50EFB3DA" w:rsidR="002F7D5A" w:rsidRDefault="00BE44E5">
            <w:pPr>
              <w:pBdr>
                <w:top w:val="none" w:sz="0" w:space="0" w:color="auto"/>
                <w:left w:val="none" w:sz="0" w:space="0" w:color="auto"/>
                <w:bottom w:val="none" w:sz="0" w:space="0" w:color="auto"/>
                <w:right w:val="none" w:sz="0" w:space="0" w:color="auto"/>
              </w:pBdr>
              <w:spacing w:line="288" w:lineRule="atLeast"/>
              <w:jc w:val="center"/>
              <w:rPr>
                <w:sz w:val="18"/>
                <w:szCs w:val="18"/>
                <w:lang w:val="en" w:eastAsia="en"/>
              </w:rPr>
            </w:pPr>
            <w:r>
              <w:rPr>
                <w:sz w:val="18"/>
                <w:szCs w:val="18"/>
                <w:lang w:val="en" w:eastAsia="en"/>
              </w:rPr>
              <w:t>2</w:t>
            </w:r>
            <w:r w:rsidR="00000000">
              <w:rPr>
                <w:sz w:val="18"/>
                <w:szCs w:val="18"/>
                <w:lang w:val="en" w:eastAsia="en"/>
              </w:rPr>
              <w:t>/2</w:t>
            </w:r>
          </w:p>
        </w:tc>
      </w:tr>
      <w:tr w:rsidR="002F7D5A" w14:paraId="75839951" w14:textId="77777777" w:rsidTr="0023690C">
        <w:trPr>
          <w:trHeight w:val="73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368081E6" w14:textId="3F6CBC0F" w:rsidR="002F7D5A" w:rsidRDefault="00BE44E5">
            <w:pPr>
              <w:pBdr>
                <w:top w:val="none" w:sz="0" w:space="0" w:color="auto"/>
                <w:left w:val="none" w:sz="0" w:space="0" w:color="auto"/>
                <w:bottom w:val="none" w:sz="0" w:space="0" w:color="auto"/>
                <w:right w:val="none" w:sz="0" w:space="0" w:color="auto"/>
              </w:pBdr>
              <w:spacing w:line="288" w:lineRule="atLeast"/>
              <w:rPr>
                <w:rStyle w:val="checkbox"/>
                <w:sz w:val="18"/>
                <w:szCs w:val="18"/>
                <w:lang w:val="en" w:eastAsia="en"/>
              </w:rPr>
            </w:pPr>
            <w:r>
              <w:rPr>
                <w:rStyle w:val="checkbox"/>
                <w:sz w:val="18"/>
                <w:szCs w:val="18"/>
                <w:lang w:val="vi-VN" w:eastAsia="en"/>
              </w:rPr>
              <w:t xml:space="preserve">        x</w:t>
            </w:r>
            <w:r w:rsidR="00000000">
              <w:rPr>
                <w:rStyle w:val="checkbox"/>
                <w:sz w:val="18"/>
                <w:szCs w:val="18"/>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7B0424CD" w14:textId="77777777" w:rsidR="002F7D5A" w:rsidRDefault="00000000">
            <w:pPr>
              <w:pBdr>
                <w:top w:val="none" w:sz="0" w:space="0" w:color="auto"/>
                <w:left w:val="none" w:sz="0" w:space="0" w:color="auto"/>
                <w:bottom w:val="none" w:sz="0" w:space="0" w:color="auto"/>
                <w:right w:val="none" w:sz="0" w:space="0" w:color="auto"/>
              </w:pBdr>
              <w:spacing w:line="288" w:lineRule="atLeast"/>
              <w:rPr>
                <w:sz w:val="18"/>
                <w:szCs w:val="18"/>
                <w:lang w:val="en" w:eastAsia="en"/>
              </w:rPr>
            </w:pPr>
            <w:r>
              <w:rPr>
                <w:sz w:val="18"/>
                <w:szCs w:val="18"/>
                <w:lang w:val="en" w:eastAsia="en"/>
              </w:rPr>
              <w:t>All statements properly end with semicolon</w:t>
            </w:r>
          </w:p>
        </w:tc>
        <w:tc>
          <w:tcPr>
            <w:tcW w:w="115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6904BAEA" w14:textId="0A69F56A" w:rsidR="002F7D5A" w:rsidRDefault="00BE44E5">
            <w:pPr>
              <w:pBdr>
                <w:top w:val="none" w:sz="0" w:space="0" w:color="auto"/>
                <w:left w:val="none" w:sz="0" w:space="0" w:color="auto"/>
                <w:bottom w:val="none" w:sz="0" w:space="0" w:color="auto"/>
                <w:right w:val="none" w:sz="0" w:space="0" w:color="auto"/>
              </w:pBdr>
              <w:spacing w:line="288" w:lineRule="atLeast"/>
              <w:jc w:val="center"/>
              <w:rPr>
                <w:sz w:val="18"/>
                <w:szCs w:val="18"/>
                <w:lang w:val="en" w:eastAsia="en"/>
              </w:rPr>
            </w:pPr>
            <w:r>
              <w:rPr>
                <w:sz w:val="18"/>
                <w:szCs w:val="18"/>
                <w:lang w:val="en" w:eastAsia="en"/>
              </w:rPr>
              <w:t>3</w:t>
            </w:r>
            <w:r w:rsidR="00000000">
              <w:rPr>
                <w:sz w:val="18"/>
                <w:szCs w:val="18"/>
                <w:lang w:val="en" w:eastAsia="en"/>
              </w:rPr>
              <w:t>/3</w:t>
            </w:r>
          </w:p>
        </w:tc>
      </w:tr>
      <w:tr w:rsidR="002F7D5A" w14:paraId="0AD50EDC" w14:textId="77777777" w:rsidTr="0023690C">
        <w:trPr>
          <w:trHeight w:val="465"/>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549DB15C" w14:textId="0F5E7C68" w:rsidR="002F7D5A" w:rsidRDefault="00BE44E5">
            <w:pPr>
              <w:pBdr>
                <w:top w:val="none" w:sz="0" w:space="0" w:color="auto"/>
                <w:left w:val="none" w:sz="0" w:space="0" w:color="auto"/>
                <w:bottom w:val="none" w:sz="0" w:space="0" w:color="auto"/>
                <w:right w:val="none" w:sz="0" w:space="0" w:color="auto"/>
              </w:pBdr>
              <w:spacing w:line="288" w:lineRule="atLeast"/>
              <w:rPr>
                <w:rStyle w:val="checkbox"/>
                <w:sz w:val="18"/>
                <w:szCs w:val="18"/>
                <w:lang w:val="en" w:eastAsia="en"/>
              </w:rPr>
            </w:pPr>
            <w:r>
              <w:rPr>
                <w:rStyle w:val="checkbox"/>
                <w:sz w:val="18"/>
                <w:szCs w:val="18"/>
                <w:lang w:val="vi-VN" w:eastAsia="en"/>
              </w:rPr>
              <w:t xml:space="preserve">        x</w:t>
            </w:r>
            <w:r w:rsidR="00000000">
              <w:rPr>
                <w:rStyle w:val="checkbox"/>
                <w:sz w:val="18"/>
                <w:szCs w:val="18"/>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40A9F6DB" w14:textId="77777777" w:rsidR="002F7D5A" w:rsidRDefault="00000000">
            <w:pPr>
              <w:pBdr>
                <w:top w:val="none" w:sz="0" w:space="0" w:color="auto"/>
                <w:left w:val="none" w:sz="0" w:space="0" w:color="auto"/>
                <w:bottom w:val="none" w:sz="0" w:space="0" w:color="auto"/>
                <w:right w:val="none" w:sz="0" w:space="0" w:color="auto"/>
              </w:pBdr>
              <w:spacing w:line="288" w:lineRule="atLeast"/>
              <w:rPr>
                <w:sz w:val="18"/>
                <w:szCs w:val="18"/>
                <w:lang w:val="en" w:eastAsia="en"/>
              </w:rPr>
            </w:pPr>
            <w:r>
              <w:rPr>
                <w:sz w:val="18"/>
                <w:szCs w:val="18"/>
                <w:lang w:val="en" w:eastAsia="en"/>
              </w:rPr>
              <w:t>Code is readable with proper indentation</w:t>
            </w:r>
          </w:p>
        </w:tc>
        <w:tc>
          <w:tcPr>
            <w:tcW w:w="115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537000A1" w14:textId="4E1E2B83" w:rsidR="002F7D5A" w:rsidRDefault="00BE44E5">
            <w:pPr>
              <w:pBdr>
                <w:top w:val="none" w:sz="0" w:space="0" w:color="auto"/>
                <w:left w:val="none" w:sz="0" w:space="0" w:color="auto"/>
                <w:bottom w:val="none" w:sz="0" w:space="0" w:color="auto"/>
                <w:right w:val="none" w:sz="0" w:space="0" w:color="auto"/>
              </w:pBdr>
              <w:spacing w:line="288" w:lineRule="atLeast"/>
              <w:jc w:val="center"/>
              <w:rPr>
                <w:sz w:val="18"/>
                <w:szCs w:val="18"/>
                <w:lang w:val="en" w:eastAsia="en"/>
              </w:rPr>
            </w:pPr>
            <w:r>
              <w:rPr>
                <w:sz w:val="18"/>
                <w:szCs w:val="18"/>
                <w:lang w:val="en" w:eastAsia="en"/>
              </w:rPr>
              <w:t>2</w:t>
            </w:r>
            <w:r w:rsidR="00000000">
              <w:rPr>
                <w:sz w:val="18"/>
                <w:szCs w:val="18"/>
                <w:lang w:val="en" w:eastAsia="en"/>
              </w:rPr>
              <w:t>/2</w:t>
            </w:r>
          </w:p>
        </w:tc>
      </w:tr>
      <w:tr w:rsidR="002F7D5A" w14:paraId="1592FC62" w14:textId="77777777" w:rsidTr="0023690C">
        <w:trPr>
          <w:trHeight w:val="58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2AA7D6C1" w14:textId="2D7FDC19" w:rsidR="002F7D5A" w:rsidRDefault="00BE44E5">
            <w:pPr>
              <w:pBdr>
                <w:top w:val="none" w:sz="0" w:space="0" w:color="auto"/>
                <w:left w:val="none" w:sz="0" w:space="0" w:color="auto"/>
                <w:bottom w:val="none" w:sz="0" w:space="0" w:color="auto"/>
                <w:right w:val="none" w:sz="0" w:space="0" w:color="auto"/>
              </w:pBdr>
              <w:spacing w:line="288" w:lineRule="atLeast"/>
              <w:rPr>
                <w:rStyle w:val="checkbox"/>
                <w:sz w:val="18"/>
                <w:szCs w:val="18"/>
                <w:lang w:val="en" w:eastAsia="en"/>
              </w:rPr>
            </w:pPr>
            <w:r>
              <w:rPr>
                <w:rStyle w:val="checkbox"/>
                <w:sz w:val="18"/>
                <w:szCs w:val="18"/>
                <w:lang w:val="vi-VN" w:eastAsia="en"/>
              </w:rPr>
              <w:t xml:space="preserve">        x</w:t>
            </w:r>
            <w:r w:rsidR="00000000">
              <w:rPr>
                <w:rStyle w:val="checkbox"/>
                <w:sz w:val="18"/>
                <w:szCs w:val="18"/>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03E672DF" w14:textId="77777777" w:rsidR="002F7D5A" w:rsidRDefault="00000000">
            <w:pPr>
              <w:pBdr>
                <w:top w:val="none" w:sz="0" w:space="0" w:color="auto"/>
                <w:left w:val="none" w:sz="0" w:space="0" w:color="auto"/>
                <w:bottom w:val="none" w:sz="0" w:space="0" w:color="auto"/>
                <w:right w:val="none" w:sz="0" w:space="0" w:color="auto"/>
              </w:pBdr>
              <w:spacing w:line="288" w:lineRule="atLeast"/>
              <w:rPr>
                <w:sz w:val="18"/>
                <w:szCs w:val="18"/>
                <w:lang w:val="en" w:eastAsia="en"/>
              </w:rPr>
            </w:pPr>
            <w:r>
              <w:rPr>
                <w:sz w:val="18"/>
                <w:szCs w:val="18"/>
                <w:lang w:val="en" w:eastAsia="en"/>
              </w:rPr>
              <w:t>No PHP errors when file runs in browser</w:t>
            </w:r>
          </w:p>
        </w:tc>
        <w:tc>
          <w:tcPr>
            <w:tcW w:w="115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8" w:type="dxa"/>
              <w:bottom w:w="120" w:type="dxa"/>
              <w:right w:w="128" w:type="dxa"/>
            </w:tcMar>
            <w:vAlign w:val="center"/>
            <w:hideMark/>
          </w:tcPr>
          <w:p w14:paraId="3AD196CD" w14:textId="2BF3A362" w:rsidR="002F7D5A" w:rsidRDefault="00BE44E5">
            <w:pPr>
              <w:pBdr>
                <w:top w:val="none" w:sz="0" w:space="0" w:color="auto"/>
                <w:left w:val="none" w:sz="0" w:space="0" w:color="auto"/>
                <w:bottom w:val="none" w:sz="0" w:space="0" w:color="auto"/>
                <w:right w:val="none" w:sz="0" w:space="0" w:color="auto"/>
              </w:pBdr>
              <w:spacing w:line="288" w:lineRule="atLeast"/>
              <w:jc w:val="center"/>
              <w:rPr>
                <w:sz w:val="18"/>
                <w:szCs w:val="18"/>
                <w:lang w:val="en" w:eastAsia="en"/>
              </w:rPr>
            </w:pPr>
            <w:r>
              <w:rPr>
                <w:sz w:val="18"/>
                <w:szCs w:val="18"/>
                <w:lang w:val="en" w:eastAsia="en"/>
              </w:rPr>
              <w:t>3</w:t>
            </w:r>
            <w:r w:rsidR="00000000">
              <w:rPr>
                <w:sz w:val="18"/>
                <w:szCs w:val="18"/>
                <w:lang w:val="en" w:eastAsia="en"/>
              </w:rPr>
              <w:t>/3</w:t>
            </w:r>
          </w:p>
        </w:tc>
      </w:tr>
      <w:tr w:rsidR="002F7D5A" w14:paraId="37D50802" w14:textId="77777777" w:rsidTr="00BE44E5">
        <w:trPr>
          <w:trHeight w:val="433"/>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42E90123" w14:textId="3F800656" w:rsidR="002F7D5A" w:rsidRDefault="00BE44E5">
            <w:pPr>
              <w:pBdr>
                <w:top w:val="none" w:sz="0" w:space="0" w:color="auto"/>
                <w:left w:val="none" w:sz="0" w:space="0" w:color="auto"/>
                <w:bottom w:val="none" w:sz="0" w:space="0" w:color="auto"/>
                <w:right w:val="none" w:sz="0" w:space="0" w:color="auto"/>
              </w:pBdr>
              <w:spacing w:line="288" w:lineRule="atLeast"/>
              <w:rPr>
                <w:rStyle w:val="checkbox"/>
                <w:sz w:val="18"/>
                <w:szCs w:val="18"/>
                <w:lang w:val="en" w:eastAsia="en"/>
              </w:rPr>
            </w:pPr>
            <w:r>
              <w:rPr>
                <w:rStyle w:val="checkbox"/>
                <w:sz w:val="18"/>
                <w:szCs w:val="18"/>
                <w:lang w:val="vi-VN" w:eastAsia="en"/>
              </w:rPr>
              <w:t xml:space="preserve">        x</w:t>
            </w:r>
            <w:r w:rsidR="00000000">
              <w:rPr>
                <w:rStyle w:val="checkbox"/>
                <w:sz w:val="18"/>
                <w:szCs w:val="18"/>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7FDD64C4" w14:textId="77777777" w:rsidR="002F7D5A" w:rsidRDefault="00000000">
            <w:pPr>
              <w:pBdr>
                <w:top w:val="none" w:sz="0" w:space="0" w:color="auto"/>
                <w:left w:val="none" w:sz="0" w:space="0" w:color="auto"/>
                <w:bottom w:val="none" w:sz="0" w:space="0" w:color="auto"/>
                <w:right w:val="none" w:sz="0" w:space="0" w:color="auto"/>
              </w:pBdr>
              <w:spacing w:line="288" w:lineRule="atLeast"/>
              <w:rPr>
                <w:sz w:val="18"/>
                <w:szCs w:val="18"/>
                <w:lang w:val="en" w:eastAsia="en"/>
              </w:rPr>
            </w:pPr>
            <w:r>
              <w:rPr>
                <w:sz w:val="18"/>
                <w:szCs w:val="18"/>
                <w:lang w:val="en" w:eastAsia="en"/>
              </w:rPr>
              <w:t>Output displays professional appearance</w:t>
            </w:r>
          </w:p>
        </w:tc>
        <w:tc>
          <w:tcPr>
            <w:tcW w:w="115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8" w:type="dxa"/>
              <w:bottom w:w="120" w:type="dxa"/>
              <w:right w:w="128" w:type="dxa"/>
            </w:tcMar>
            <w:vAlign w:val="center"/>
            <w:hideMark/>
          </w:tcPr>
          <w:p w14:paraId="6B6FB739" w14:textId="105DC208" w:rsidR="002F7D5A" w:rsidRDefault="00BE44E5" w:rsidP="00BE44E5">
            <w:pPr>
              <w:pBdr>
                <w:top w:val="none" w:sz="0" w:space="0" w:color="auto"/>
                <w:left w:val="none" w:sz="0" w:space="0" w:color="auto"/>
                <w:bottom w:val="none" w:sz="0" w:space="0" w:color="auto"/>
                <w:right w:val="none" w:sz="0" w:space="0" w:color="auto"/>
              </w:pBdr>
              <w:spacing w:line="288" w:lineRule="atLeast"/>
              <w:jc w:val="center"/>
              <w:rPr>
                <w:sz w:val="18"/>
                <w:szCs w:val="18"/>
                <w:lang w:val="en" w:eastAsia="en"/>
              </w:rPr>
            </w:pPr>
            <w:r>
              <w:rPr>
                <w:sz w:val="18"/>
                <w:szCs w:val="18"/>
                <w:lang w:val="en" w:eastAsia="en"/>
              </w:rPr>
              <w:t>3</w:t>
            </w:r>
            <w:r w:rsidR="00000000">
              <w:rPr>
                <w:sz w:val="18"/>
                <w:szCs w:val="18"/>
                <w:lang w:val="en" w:eastAsia="en"/>
              </w:rPr>
              <w:t>/3</w:t>
            </w:r>
          </w:p>
        </w:tc>
      </w:tr>
      <w:tr w:rsidR="002F7D5A" w14:paraId="3122D676" w14:textId="77777777">
        <w:tc>
          <w:tcPr>
            <w:tcW w:w="0" w:type="auto"/>
            <w:tcBorders>
              <w:top w:val="single" w:sz="6" w:space="0" w:color="DDDDDD"/>
              <w:left w:val="single" w:sz="6" w:space="0" w:color="DDDDDD"/>
              <w:bottom w:val="single" w:sz="6" w:space="0" w:color="DDDDDD"/>
              <w:right w:val="single" w:sz="6" w:space="0" w:color="DDDDDD"/>
            </w:tcBorders>
            <w:shd w:val="clear" w:color="auto" w:fill="E8F4F8"/>
            <w:tcMar>
              <w:top w:w="120" w:type="dxa"/>
              <w:left w:w="128" w:type="dxa"/>
              <w:bottom w:w="120" w:type="dxa"/>
              <w:right w:w="128" w:type="dxa"/>
            </w:tcMar>
            <w:vAlign w:val="center"/>
            <w:hideMark/>
          </w:tcPr>
          <w:p w14:paraId="02A109C6" w14:textId="77777777" w:rsidR="002F7D5A" w:rsidRDefault="002F7D5A">
            <w:pPr>
              <w:pBdr>
                <w:top w:val="none" w:sz="0" w:space="0" w:color="auto"/>
                <w:left w:val="none" w:sz="0" w:space="0" w:color="auto"/>
                <w:bottom w:val="none" w:sz="0" w:space="0" w:color="auto"/>
                <w:right w:val="none" w:sz="0" w:space="0" w:color="auto"/>
              </w:pBdr>
              <w:spacing w:line="288" w:lineRule="atLeast"/>
              <w:rPr>
                <w:b/>
                <w:bCs/>
                <w:sz w:val="18"/>
                <w:szCs w:val="18"/>
                <w:lang w:val="en" w:eastAsia="en"/>
              </w:rPr>
            </w:pPr>
          </w:p>
        </w:tc>
        <w:tc>
          <w:tcPr>
            <w:tcW w:w="0" w:type="auto"/>
            <w:tcBorders>
              <w:top w:val="single" w:sz="6" w:space="0" w:color="DDDDDD"/>
              <w:left w:val="single" w:sz="6" w:space="0" w:color="DDDDDD"/>
              <w:bottom w:val="single" w:sz="6" w:space="0" w:color="DDDDDD"/>
              <w:right w:val="single" w:sz="6" w:space="0" w:color="DDDDDD"/>
            </w:tcBorders>
            <w:shd w:val="clear" w:color="auto" w:fill="E8F4F8"/>
            <w:tcMar>
              <w:top w:w="120" w:type="dxa"/>
              <w:left w:w="128" w:type="dxa"/>
              <w:bottom w:w="120" w:type="dxa"/>
              <w:right w:w="128" w:type="dxa"/>
            </w:tcMar>
            <w:vAlign w:val="center"/>
            <w:hideMark/>
          </w:tcPr>
          <w:p w14:paraId="7700AA9F" w14:textId="77777777" w:rsidR="002F7D5A" w:rsidRDefault="00000000">
            <w:pPr>
              <w:pBdr>
                <w:top w:val="none" w:sz="0" w:space="0" w:color="auto"/>
                <w:left w:val="none" w:sz="0" w:space="0" w:color="auto"/>
                <w:bottom w:val="none" w:sz="0" w:space="0" w:color="auto"/>
                <w:right w:val="none" w:sz="0" w:space="0" w:color="auto"/>
              </w:pBdr>
              <w:spacing w:line="288" w:lineRule="atLeast"/>
              <w:rPr>
                <w:b/>
                <w:bCs/>
                <w:sz w:val="18"/>
                <w:szCs w:val="18"/>
                <w:lang w:val="en" w:eastAsia="en"/>
              </w:rPr>
            </w:pPr>
            <w:r>
              <w:rPr>
                <w:b/>
                <w:bCs/>
                <w:sz w:val="18"/>
                <w:szCs w:val="18"/>
                <w:lang w:val="en" w:eastAsia="en"/>
              </w:rPr>
              <w:t>TOTAL SCORE</w:t>
            </w:r>
          </w:p>
        </w:tc>
        <w:tc>
          <w:tcPr>
            <w:tcW w:w="1155" w:type="dxa"/>
            <w:tcBorders>
              <w:top w:val="single" w:sz="6" w:space="0" w:color="DDDDDD"/>
              <w:left w:val="single" w:sz="6" w:space="0" w:color="DDDDDD"/>
              <w:bottom w:val="single" w:sz="6" w:space="0" w:color="DDDDDD"/>
              <w:right w:val="single" w:sz="6" w:space="0" w:color="DDDDDD"/>
            </w:tcBorders>
            <w:shd w:val="clear" w:color="auto" w:fill="E8F4F8"/>
            <w:tcMar>
              <w:top w:w="120" w:type="dxa"/>
              <w:left w:w="128" w:type="dxa"/>
              <w:bottom w:w="120" w:type="dxa"/>
              <w:right w:w="128" w:type="dxa"/>
            </w:tcMar>
            <w:vAlign w:val="center"/>
            <w:hideMark/>
          </w:tcPr>
          <w:p w14:paraId="6F9E90B8" w14:textId="132080B8" w:rsidR="002F7D5A" w:rsidRDefault="00BE44E5">
            <w:pPr>
              <w:pBdr>
                <w:top w:val="none" w:sz="0" w:space="0" w:color="auto"/>
                <w:left w:val="none" w:sz="0" w:space="0" w:color="auto"/>
                <w:bottom w:val="none" w:sz="0" w:space="0" w:color="auto"/>
                <w:right w:val="none" w:sz="0" w:space="0" w:color="auto"/>
              </w:pBdr>
              <w:spacing w:line="288" w:lineRule="atLeast"/>
              <w:jc w:val="center"/>
              <w:rPr>
                <w:b/>
                <w:bCs/>
                <w:sz w:val="18"/>
                <w:szCs w:val="18"/>
                <w:lang w:val="en" w:eastAsia="en"/>
              </w:rPr>
            </w:pPr>
            <w:r>
              <w:rPr>
                <w:b/>
                <w:bCs/>
                <w:sz w:val="18"/>
                <w:szCs w:val="18"/>
                <w:lang w:val="en" w:eastAsia="en"/>
              </w:rPr>
              <w:t>30</w:t>
            </w:r>
            <w:r w:rsidR="00000000">
              <w:rPr>
                <w:b/>
                <w:bCs/>
                <w:sz w:val="18"/>
                <w:szCs w:val="18"/>
                <w:lang w:val="en" w:eastAsia="en"/>
              </w:rPr>
              <w:t>/30</w:t>
            </w:r>
          </w:p>
        </w:tc>
      </w:tr>
    </w:tbl>
    <w:p w14:paraId="208A2AD6"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3.2 Submission Package</w:t>
      </w:r>
    </w:p>
    <w:p w14:paraId="6F9A0F88"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 xml:space="preserve">Prepare a folder named </w:t>
      </w:r>
      <w:r>
        <w:rPr>
          <w:rStyle w:val="any"/>
          <w:rFonts w:ascii="Courier New" w:eastAsia="Courier New" w:hAnsi="Courier New" w:cs="Courier New"/>
          <w:sz w:val="20"/>
          <w:szCs w:val="20"/>
          <w:lang w:val="en" w:eastAsia="en"/>
        </w:rPr>
        <w:t>Active_Learning_Session_00_01_[</w:t>
      </w:r>
      <w:proofErr w:type="spellStart"/>
      <w:r>
        <w:rPr>
          <w:rStyle w:val="any"/>
          <w:rFonts w:ascii="Courier New" w:eastAsia="Courier New" w:hAnsi="Courier New" w:cs="Courier New"/>
          <w:sz w:val="20"/>
          <w:szCs w:val="20"/>
          <w:lang w:val="en" w:eastAsia="en"/>
        </w:rPr>
        <w:t>YourName</w:t>
      </w:r>
      <w:proofErr w:type="spellEnd"/>
      <w:r>
        <w:rPr>
          <w:rStyle w:val="any"/>
          <w:rFonts w:ascii="Courier New" w:eastAsia="Courier New" w:hAnsi="Courier New" w:cs="Courier New"/>
          <w:sz w:val="20"/>
          <w:szCs w:val="20"/>
          <w:lang w:val="en" w:eastAsia="en"/>
        </w:rPr>
        <w:t>]_[</w:t>
      </w:r>
      <w:proofErr w:type="spellStart"/>
      <w:r>
        <w:rPr>
          <w:rStyle w:val="any"/>
          <w:rFonts w:ascii="Courier New" w:eastAsia="Courier New" w:hAnsi="Courier New" w:cs="Courier New"/>
          <w:sz w:val="20"/>
          <w:szCs w:val="20"/>
          <w:lang w:val="en" w:eastAsia="en"/>
        </w:rPr>
        <w:t>StudentID</w:t>
      </w:r>
      <w:proofErr w:type="spellEnd"/>
      <w:r>
        <w:rPr>
          <w:rStyle w:val="any"/>
          <w:rFonts w:ascii="Courier New" w:eastAsia="Courier New" w:hAnsi="Courier New" w:cs="Courier New"/>
          <w:sz w:val="20"/>
          <w:szCs w:val="20"/>
          <w:lang w:val="en" w:eastAsia="en"/>
        </w:rPr>
        <w:t>]</w:t>
      </w:r>
      <w:r>
        <w:rPr>
          <w:lang w:val="en" w:eastAsia="en"/>
        </w:rPr>
        <w:t xml:space="preserve"> containing:</w:t>
      </w:r>
    </w:p>
    <w:p w14:paraId="0452D2AA" w14:textId="77777777" w:rsidR="002F7D5A" w:rsidRDefault="00000000">
      <w:pPr>
        <w:pStyle w:val="procedureli"/>
        <w:numPr>
          <w:ilvl w:val="0"/>
          <w:numId w:val="7"/>
        </w:numPr>
        <w:pBdr>
          <w:top w:val="none" w:sz="0" w:space="0" w:color="auto"/>
          <w:left w:val="single" w:sz="18" w:space="0" w:color="764BA2"/>
          <w:bottom w:val="none" w:sz="0" w:space="0" w:color="auto"/>
          <w:right w:val="none" w:sz="0" w:space="0" w:color="auto"/>
        </w:pBdr>
        <w:shd w:val="clear" w:color="auto" w:fill="F9F9F9"/>
        <w:spacing w:before="225" w:after="120"/>
        <w:ind w:left="1620" w:right="1275" w:hanging="282"/>
        <w:rPr>
          <w:lang w:val="en" w:eastAsia="en"/>
        </w:rPr>
      </w:pPr>
      <w:r>
        <w:rPr>
          <w:rStyle w:val="any"/>
          <w:rFonts w:ascii="Courier New" w:eastAsia="Courier New" w:hAnsi="Courier New" w:cs="Courier New"/>
          <w:sz w:val="20"/>
          <w:szCs w:val="20"/>
          <w:lang w:val="en" w:eastAsia="en"/>
        </w:rPr>
        <w:t>01_Welcome_Page_Screenshot.png</w:t>
      </w:r>
      <w:r>
        <w:rPr>
          <w:lang w:val="en" w:eastAsia="en"/>
        </w:rPr>
        <w:t xml:space="preserve"> - Screenshot of running PHP</w:t>
      </w:r>
    </w:p>
    <w:p w14:paraId="786879C7" w14:textId="77777777" w:rsidR="002F7D5A" w:rsidRDefault="00000000">
      <w:pPr>
        <w:pStyle w:val="procedureli"/>
        <w:numPr>
          <w:ilvl w:val="0"/>
          <w:numId w:val="7"/>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rStyle w:val="any"/>
          <w:rFonts w:ascii="Courier New" w:eastAsia="Courier New" w:hAnsi="Courier New" w:cs="Courier New"/>
          <w:sz w:val="20"/>
          <w:szCs w:val="20"/>
          <w:lang w:val="en" w:eastAsia="en"/>
        </w:rPr>
        <w:t>02_welcome.php</w:t>
      </w:r>
      <w:r>
        <w:rPr>
          <w:lang w:val="en" w:eastAsia="en"/>
        </w:rPr>
        <w:t xml:space="preserve"> - Your PHP source code file</w:t>
      </w:r>
    </w:p>
    <w:p w14:paraId="5B14C612" w14:textId="77777777" w:rsidR="002F7D5A" w:rsidRDefault="00000000">
      <w:pPr>
        <w:pStyle w:val="procedureli"/>
        <w:numPr>
          <w:ilvl w:val="0"/>
          <w:numId w:val="7"/>
        </w:numPr>
        <w:pBdr>
          <w:top w:val="none" w:sz="0" w:space="0" w:color="auto"/>
          <w:left w:val="single" w:sz="18" w:space="0" w:color="764BA2"/>
          <w:bottom w:val="none" w:sz="0" w:space="0" w:color="auto"/>
          <w:right w:val="none" w:sz="0" w:space="0" w:color="auto"/>
        </w:pBdr>
        <w:shd w:val="clear" w:color="auto" w:fill="F9F9F9"/>
        <w:spacing w:after="225"/>
        <w:ind w:left="1620" w:right="1275" w:hanging="282"/>
        <w:rPr>
          <w:lang w:val="en" w:eastAsia="en"/>
        </w:rPr>
      </w:pPr>
      <w:r>
        <w:rPr>
          <w:rStyle w:val="any"/>
          <w:rFonts w:ascii="Courier New" w:eastAsia="Courier New" w:hAnsi="Courier New" w:cs="Courier New"/>
          <w:sz w:val="20"/>
          <w:szCs w:val="20"/>
          <w:lang w:val="en" w:eastAsia="en"/>
        </w:rPr>
        <w:t>03_Code_Review_Checklist.txt</w:t>
      </w:r>
      <w:r>
        <w:rPr>
          <w:lang w:val="en" w:eastAsia="en"/>
        </w:rPr>
        <w:t xml:space="preserve"> - Completed checklist with scores</w:t>
      </w:r>
    </w:p>
    <w:p w14:paraId="46FF8744"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600"/>
        <w:ind w:left="1050" w:right="1050"/>
        <w:rPr>
          <w:lang w:val="en" w:eastAsia="en"/>
        </w:rPr>
      </w:pPr>
      <w:r>
        <w:rPr>
          <w:rStyle w:val="any"/>
          <w:b/>
          <w:bCs/>
          <w:lang w:val="en" w:eastAsia="en"/>
        </w:rPr>
        <w:t>Submission Method:</w:t>
      </w:r>
      <w:r>
        <w:rPr>
          <w:lang w:val="en" w:eastAsia="en"/>
        </w:rPr>
        <w:t xml:space="preserve"> Compress folder into ZIP file and submit via LMS or instructor email.</w:t>
      </w:r>
    </w:p>
    <w:p w14:paraId="53F516AA" w14:textId="77777777" w:rsidR="00F43E83" w:rsidRPr="00F43E83" w:rsidRDefault="00F43E83" w:rsidP="00F43E83">
      <w:pPr>
        <w:pStyle w:val="page-break"/>
        <w:pBdr>
          <w:top w:val="none" w:sz="0" w:space="0" w:color="auto"/>
          <w:left w:val="none" w:sz="0" w:space="0" w:color="auto"/>
          <w:bottom w:val="none" w:sz="0" w:space="0" w:color="auto"/>
          <w:right w:val="none" w:sz="0" w:space="0" w:color="auto"/>
        </w:pBdr>
        <w:shd w:val="clear" w:color="auto" w:fill="FFFFFF"/>
        <w:spacing w:after="450"/>
        <w:ind w:right="1050"/>
        <w:rPr>
          <w:lang w:val="vi-VN" w:eastAsia="en"/>
        </w:rPr>
        <w:sectPr w:rsidR="00F43E83" w:rsidRPr="00F43E83">
          <w:pgSz w:w="12240" w:h="15840"/>
          <w:pgMar w:top="1440" w:right="1440" w:bottom="1440" w:left="1440" w:header="720" w:footer="720" w:gutter="0"/>
          <w:cols w:space="720"/>
        </w:sectPr>
      </w:pPr>
    </w:p>
    <w:p w14:paraId="7C73653A" w14:textId="77777777" w:rsidR="002F7D5A" w:rsidRDefault="00000000">
      <w:pPr>
        <w:pStyle w:val="section-header"/>
        <w:spacing w:before="450" w:after="300"/>
        <w:ind w:left="1275" w:right="1275"/>
        <w:rPr>
          <w:lang w:val="en" w:eastAsia="en"/>
        </w:rPr>
      </w:pPr>
      <w:r>
        <w:rPr>
          <w:shd w:val="clear" w:color="auto" w:fill="auto"/>
          <w:lang w:val="en" w:eastAsia="en"/>
        </w:rPr>
        <w:lastRenderedPageBreak/>
        <w:t>SECTION 4: CRITICAL THINKING QUESTION</w:t>
      </w:r>
    </w:p>
    <w:p w14:paraId="71FF4A5E"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4.1 Reflective Analysis Question</w:t>
      </w:r>
    </w:p>
    <w:p w14:paraId="69D4F25B"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rStyle w:val="any"/>
          <w:b/>
          <w:bCs/>
          <w:lang w:val="en" w:eastAsia="en"/>
        </w:rPr>
        <w:t>Question:</w:t>
      </w:r>
      <w:r>
        <w:rPr>
          <w:lang w:val="en" w:eastAsia="en"/>
        </w:rPr>
        <w:t xml:space="preserve"> You are a web developer hired to build a secure login system for an online banking website. The system must store user credentials (username and password) and verify them against a database each time a user logs in. Explain why this login functionality MUST be implemented using PHP (server-side) rather than JavaScript (client-side). Identify at least three specific security risks that would occur if login verification were performed using JavaScript on the client's browser instead of PHP on the server.</w:t>
      </w:r>
    </w:p>
    <w:p w14:paraId="506848DB" w14:textId="22F6E7B8" w:rsidR="002F7D5A" w:rsidRPr="003B492E" w:rsidRDefault="003B492E" w:rsidP="003B492E">
      <w:pPr>
        <w:pStyle w:val="answer-space"/>
        <w:shd w:val="clear" w:color="auto" w:fill="FFFFFF"/>
        <w:spacing w:before="180" w:after="180"/>
        <w:ind w:left="1050" w:right="1050"/>
        <w:rPr>
          <w:lang w:val="vi-VN" w:eastAsia="en"/>
        </w:rPr>
      </w:pPr>
      <w:r w:rsidRPr="003B492E">
        <w:rPr>
          <w:b/>
          <w:bCs/>
          <w:lang w:val="vi-VN" w:eastAsia="en"/>
        </w:rPr>
        <w:t>Answer:</w:t>
      </w:r>
      <w:r>
        <w:rPr>
          <w:lang w:val="vi-VN" w:eastAsia="en"/>
        </w:rPr>
        <w:t xml:space="preserve"> </w:t>
      </w:r>
      <w:r w:rsidRPr="003B492E">
        <w:rPr>
          <w:lang w:val="vi-VN" w:eastAsia="en"/>
        </w:rPr>
        <w:t>Login functionality for an online banking website must be implemented using PHP on the server side rather than JavaScript on the client side because PHP runs securely on the server and keeps all authentication logic and sensitive data hidden from users. JavaScript runs in the user’s browser, meaning the code can be viewed, modified, or bypassed using developer tools, which makes it unsafe for handling login verification. If authentication were performed using JavaScript, attackers could easily see how the login logic works, steal or expose usernames and passwords, or even change the code to always allow access. In addition, client-side JavaScript cannot securely connect to a database without exposing database credentials, leading to serious data leakage risks. Performing login verification on the server using PHP ensures that user credentials are securely checked against the database, passwords can be properly hashed, and the authentication process cannot be manipulated by the user, making it essential for protecting sensitive banking information.</w:t>
      </w:r>
    </w:p>
    <w:p w14:paraId="4BBFE72E" w14:textId="77777777" w:rsidR="002F7D5A" w:rsidRDefault="002F7D5A">
      <w:pPr>
        <w:pStyle w:val="answer-space"/>
        <w:shd w:val="clear" w:color="auto" w:fill="FFFFFF"/>
        <w:spacing w:before="180" w:after="180"/>
        <w:ind w:left="1050" w:right="1050"/>
        <w:rPr>
          <w:sz w:val="90"/>
          <w:lang w:val="en" w:eastAsia="en"/>
        </w:rPr>
      </w:pPr>
    </w:p>
    <w:p w14:paraId="1C149F96"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lastRenderedPageBreak/>
        <w:t>4.2 Critical Analysis Guidance</w:t>
      </w:r>
    </w:p>
    <w:p w14:paraId="5E3B0918"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In your response, consider:</w:t>
      </w:r>
    </w:p>
    <w:p w14:paraId="19D8C220" w14:textId="77777777" w:rsidR="002F7D5A" w:rsidRDefault="00000000">
      <w:pPr>
        <w:pStyle w:val="procedureli"/>
        <w:numPr>
          <w:ilvl w:val="0"/>
          <w:numId w:val="8"/>
        </w:numPr>
        <w:pBdr>
          <w:top w:val="none" w:sz="0" w:space="0" w:color="auto"/>
          <w:left w:val="single" w:sz="18" w:space="0" w:color="764BA2"/>
          <w:bottom w:val="none" w:sz="0" w:space="0" w:color="auto"/>
          <w:right w:val="none" w:sz="0" w:space="0" w:color="auto"/>
        </w:pBdr>
        <w:shd w:val="clear" w:color="auto" w:fill="F9F9F9"/>
        <w:spacing w:before="225" w:after="120"/>
        <w:ind w:left="1620" w:right="1275" w:hanging="282"/>
        <w:rPr>
          <w:lang w:val="en" w:eastAsia="en"/>
        </w:rPr>
      </w:pPr>
      <w:r>
        <w:rPr>
          <w:lang w:val="en" w:eastAsia="en"/>
        </w:rPr>
        <w:t>How would a malicious user be able to see JavaScript code in the browser's source?</w:t>
      </w:r>
    </w:p>
    <w:p w14:paraId="2B9C0863" w14:textId="77777777" w:rsidR="002F7D5A" w:rsidRDefault="00000000">
      <w:pPr>
        <w:pStyle w:val="procedureli"/>
        <w:numPr>
          <w:ilvl w:val="0"/>
          <w:numId w:val="8"/>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t>What would happen if passwords were checked with JavaScript on the client-side?</w:t>
      </w:r>
    </w:p>
    <w:p w14:paraId="1BFA91BD" w14:textId="77777777" w:rsidR="002F7D5A" w:rsidRDefault="00000000">
      <w:pPr>
        <w:pStyle w:val="procedureli"/>
        <w:numPr>
          <w:ilvl w:val="0"/>
          <w:numId w:val="8"/>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t>How could an attacker modify JavaScript code to bypass authentication?</w:t>
      </w:r>
    </w:p>
    <w:p w14:paraId="76B5B5FB" w14:textId="77777777" w:rsidR="002F7D5A" w:rsidRDefault="00000000">
      <w:pPr>
        <w:pStyle w:val="procedureli"/>
        <w:numPr>
          <w:ilvl w:val="0"/>
          <w:numId w:val="8"/>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t>Why is server-side processing essential for protecting sensitive data?</w:t>
      </w:r>
    </w:p>
    <w:p w14:paraId="34135279" w14:textId="77777777" w:rsidR="002F7D5A" w:rsidRDefault="00000000">
      <w:pPr>
        <w:pStyle w:val="procedureli"/>
        <w:numPr>
          <w:ilvl w:val="0"/>
          <w:numId w:val="8"/>
        </w:numPr>
        <w:pBdr>
          <w:top w:val="none" w:sz="0" w:space="0" w:color="auto"/>
          <w:left w:val="single" w:sz="18" w:space="0" w:color="764BA2"/>
          <w:bottom w:val="none" w:sz="0" w:space="0" w:color="auto"/>
          <w:right w:val="none" w:sz="0" w:space="0" w:color="auto"/>
        </w:pBdr>
        <w:shd w:val="clear" w:color="auto" w:fill="F9F9F9"/>
        <w:spacing w:after="600"/>
        <w:ind w:left="1620" w:right="1275" w:hanging="282"/>
        <w:rPr>
          <w:lang w:val="en" w:eastAsia="en"/>
        </w:rPr>
      </w:pPr>
      <w:r>
        <w:rPr>
          <w:lang w:val="en" w:eastAsia="en"/>
        </w:rPr>
        <w:t>What is the fundamental difference in security between client-side and server-side processing?</w:t>
      </w:r>
    </w:p>
    <w:p w14:paraId="644FC233" w14:textId="77777777" w:rsidR="002F7D5A" w:rsidRDefault="002F7D5A">
      <w:pPr>
        <w:pStyle w:val="page-break"/>
        <w:pBdr>
          <w:top w:val="none" w:sz="0" w:space="0" w:color="auto"/>
          <w:left w:val="none" w:sz="0" w:space="0" w:color="auto"/>
          <w:bottom w:val="none" w:sz="0" w:space="0" w:color="auto"/>
          <w:right w:val="none" w:sz="0" w:space="0" w:color="auto"/>
        </w:pBdr>
        <w:shd w:val="clear" w:color="auto" w:fill="FFFFFF"/>
        <w:spacing w:after="450"/>
        <w:ind w:left="1050" w:right="1050"/>
        <w:rPr>
          <w:lang w:val="en" w:eastAsia="en"/>
        </w:rPr>
        <w:sectPr w:rsidR="002F7D5A">
          <w:pgSz w:w="12240" w:h="15840"/>
          <w:pgMar w:top="1440" w:right="1440" w:bottom="1440" w:left="1440" w:header="720" w:footer="720" w:gutter="0"/>
          <w:cols w:space="720"/>
        </w:sectPr>
      </w:pPr>
    </w:p>
    <w:p w14:paraId="62D9FAFD" w14:textId="77777777" w:rsidR="002F7D5A" w:rsidRDefault="00000000">
      <w:pPr>
        <w:pStyle w:val="section-header"/>
        <w:spacing w:before="450" w:after="300"/>
        <w:ind w:left="1275" w:right="1275"/>
        <w:rPr>
          <w:lang w:val="en" w:eastAsia="en"/>
        </w:rPr>
      </w:pPr>
      <w:r>
        <w:rPr>
          <w:shd w:val="clear" w:color="auto" w:fill="auto"/>
          <w:lang w:val="en" w:eastAsia="en"/>
        </w:rPr>
        <w:lastRenderedPageBreak/>
        <w:t>SECTION 5: CONNECTION TO ASSESSMENT</w:t>
      </w:r>
    </w:p>
    <w:p w14:paraId="5F7E9B4B"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5.1 Learning Outcomes Alignment</w:t>
      </w:r>
    </w:p>
    <w:p w14:paraId="17186EDB"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This active learning worksheet addresses the following course learning outcomes:</w:t>
      </w:r>
    </w:p>
    <w:tbl>
      <w:tblPr>
        <w:tblStyle w:val="table"/>
        <w:tblW w:w="5000" w:type="pct"/>
        <w:tblInd w:w="1050" w:type="dxa"/>
        <w:shd w:val="clear" w:color="auto" w:fill="FFFFFF"/>
        <w:tblCellMar>
          <w:left w:w="0" w:type="dxa"/>
          <w:right w:w="0" w:type="dxa"/>
        </w:tblCellMar>
        <w:tblLook w:val="05E0" w:firstRow="1" w:lastRow="1" w:firstColumn="1" w:lastColumn="1" w:noHBand="0" w:noVBand="1"/>
      </w:tblPr>
      <w:tblGrid>
        <w:gridCol w:w="5467"/>
        <w:gridCol w:w="3893"/>
      </w:tblGrid>
      <w:tr w:rsidR="002F7D5A" w14:paraId="076B11C2" w14:textId="77777777">
        <w:tc>
          <w:tcPr>
            <w:tcW w:w="0" w:type="auto"/>
            <w:shd w:val="clear" w:color="auto" w:fill="667EEA"/>
            <w:tcMar>
              <w:top w:w="180" w:type="dxa"/>
              <w:left w:w="180" w:type="dxa"/>
              <w:bottom w:w="180" w:type="dxa"/>
              <w:right w:w="180" w:type="dxa"/>
            </w:tcMar>
            <w:vAlign w:val="center"/>
            <w:hideMark/>
          </w:tcPr>
          <w:p w14:paraId="1F617C89"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color w:val="FFFFFF"/>
                <w:sz w:val="20"/>
                <w:szCs w:val="20"/>
                <w:lang w:val="en" w:eastAsia="en"/>
              </w:rPr>
            </w:pPr>
            <w:r>
              <w:rPr>
                <w:b/>
                <w:bCs/>
                <w:color w:val="FFFFFF"/>
                <w:sz w:val="20"/>
                <w:szCs w:val="20"/>
                <w:lang w:val="en" w:eastAsia="en"/>
              </w:rPr>
              <w:t>Learning Outcome</w:t>
            </w:r>
          </w:p>
        </w:tc>
        <w:tc>
          <w:tcPr>
            <w:tcW w:w="0" w:type="auto"/>
            <w:shd w:val="clear" w:color="auto" w:fill="667EEA"/>
            <w:tcMar>
              <w:top w:w="180" w:type="dxa"/>
              <w:left w:w="180" w:type="dxa"/>
              <w:bottom w:w="180" w:type="dxa"/>
              <w:right w:w="180" w:type="dxa"/>
            </w:tcMar>
            <w:vAlign w:val="center"/>
            <w:hideMark/>
          </w:tcPr>
          <w:p w14:paraId="79F3575A"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color w:val="FFFFFF"/>
                <w:sz w:val="20"/>
                <w:szCs w:val="20"/>
                <w:lang w:val="en" w:eastAsia="en"/>
              </w:rPr>
            </w:pPr>
            <w:r>
              <w:rPr>
                <w:b/>
                <w:bCs/>
                <w:color w:val="FFFFFF"/>
                <w:sz w:val="20"/>
                <w:szCs w:val="20"/>
                <w:lang w:val="en" w:eastAsia="en"/>
              </w:rPr>
              <w:t>Addressed By</w:t>
            </w:r>
          </w:p>
        </w:tc>
      </w:tr>
      <w:tr w:rsidR="002F7D5A" w14:paraId="00571C5C"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3194EEE8"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Understand PHP as a server-side language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399E134C"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Section 1.1-1.3, Task 2.1-2.4</w:t>
            </w:r>
          </w:p>
        </w:tc>
      </w:tr>
      <w:tr w:rsidR="002F7D5A" w14:paraId="76F2025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28E7AF6B"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Write basic PHP code with proper syntax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5B4165FA"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Section 1.4-1.6, Task 2.2-2.3</w:t>
            </w:r>
          </w:p>
        </w:tc>
      </w:tr>
      <w:tr w:rsidR="002F7D5A" w14:paraId="222FFD99"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3D5060E7"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Embed PHP within HTML documents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4FA258A8"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Section 1.6, Task 2.1-2.3</w:t>
            </w:r>
          </w:p>
        </w:tc>
      </w:tr>
      <w:tr w:rsidR="002F7D5A" w14:paraId="4DF71A8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2620A4E2"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Execute PHP files on local server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4D6244D2"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Task 2.3, Section 3.1</w:t>
            </w:r>
          </w:p>
        </w:tc>
      </w:tr>
      <w:tr w:rsidR="002F7D5A" w14:paraId="73125965"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1BC0CE7C"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Apply critical thinking to security decisions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4EBE3C0B"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Section 4.1-4.2, Question 4.1</w:t>
            </w:r>
          </w:p>
        </w:tc>
      </w:tr>
    </w:tbl>
    <w:p w14:paraId="21FC6B02"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5.2 Grading Rubric</w:t>
      </w:r>
    </w:p>
    <w:p w14:paraId="6BA1F42E"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Your work will be evaluated using the following rubric (Total: 100 points):</w:t>
      </w:r>
    </w:p>
    <w:tbl>
      <w:tblPr>
        <w:tblStyle w:val="table"/>
        <w:tblW w:w="5000" w:type="pct"/>
        <w:tblInd w:w="1050" w:type="dxa"/>
        <w:shd w:val="clear" w:color="auto" w:fill="FFFFFF"/>
        <w:tblCellMar>
          <w:left w:w="0" w:type="dxa"/>
          <w:right w:w="0" w:type="dxa"/>
        </w:tblCellMar>
        <w:tblLook w:val="05E0" w:firstRow="1" w:lastRow="1" w:firstColumn="1" w:lastColumn="1" w:noHBand="0" w:noVBand="1"/>
      </w:tblPr>
      <w:tblGrid>
        <w:gridCol w:w="2420"/>
        <w:gridCol w:w="6060"/>
        <w:gridCol w:w="880"/>
      </w:tblGrid>
      <w:tr w:rsidR="002F7D5A" w14:paraId="1D41D741" w14:textId="77777777">
        <w:tc>
          <w:tcPr>
            <w:tcW w:w="0" w:type="auto"/>
            <w:shd w:val="clear" w:color="auto" w:fill="667EEA"/>
            <w:tcMar>
              <w:top w:w="180" w:type="dxa"/>
              <w:left w:w="180" w:type="dxa"/>
              <w:bottom w:w="180" w:type="dxa"/>
              <w:right w:w="180" w:type="dxa"/>
            </w:tcMar>
            <w:vAlign w:val="center"/>
            <w:hideMark/>
          </w:tcPr>
          <w:p w14:paraId="3F217B5A"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color w:val="FFFFFF"/>
                <w:sz w:val="20"/>
                <w:szCs w:val="20"/>
                <w:lang w:val="en" w:eastAsia="en"/>
              </w:rPr>
            </w:pPr>
            <w:r>
              <w:rPr>
                <w:b/>
                <w:bCs/>
                <w:color w:val="FFFFFF"/>
                <w:sz w:val="20"/>
                <w:szCs w:val="20"/>
                <w:lang w:val="en" w:eastAsia="en"/>
              </w:rPr>
              <w:t>Component</w:t>
            </w:r>
          </w:p>
        </w:tc>
        <w:tc>
          <w:tcPr>
            <w:tcW w:w="0" w:type="auto"/>
            <w:shd w:val="clear" w:color="auto" w:fill="667EEA"/>
            <w:tcMar>
              <w:top w:w="180" w:type="dxa"/>
              <w:left w:w="180" w:type="dxa"/>
              <w:bottom w:w="180" w:type="dxa"/>
              <w:right w:w="180" w:type="dxa"/>
            </w:tcMar>
            <w:vAlign w:val="center"/>
            <w:hideMark/>
          </w:tcPr>
          <w:p w14:paraId="0286023E"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color w:val="FFFFFF"/>
                <w:sz w:val="20"/>
                <w:szCs w:val="20"/>
                <w:lang w:val="en" w:eastAsia="en"/>
              </w:rPr>
            </w:pPr>
            <w:r>
              <w:rPr>
                <w:b/>
                <w:bCs/>
                <w:color w:val="FFFFFF"/>
                <w:sz w:val="20"/>
                <w:szCs w:val="20"/>
                <w:lang w:val="en" w:eastAsia="en"/>
              </w:rPr>
              <w:t>Criteria</w:t>
            </w:r>
          </w:p>
        </w:tc>
        <w:tc>
          <w:tcPr>
            <w:tcW w:w="0" w:type="auto"/>
            <w:shd w:val="clear" w:color="auto" w:fill="667EEA"/>
            <w:tcMar>
              <w:top w:w="180" w:type="dxa"/>
              <w:left w:w="180" w:type="dxa"/>
              <w:bottom w:w="180" w:type="dxa"/>
              <w:right w:w="180" w:type="dxa"/>
            </w:tcMar>
            <w:vAlign w:val="center"/>
            <w:hideMark/>
          </w:tcPr>
          <w:p w14:paraId="6A10B021"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color w:val="FFFFFF"/>
                <w:sz w:val="20"/>
                <w:szCs w:val="20"/>
                <w:lang w:val="en" w:eastAsia="en"/>
              </w:rPr>
            </w:pPr>
            <w:r>
              <w:rPr>
                <w:b/>
                <w:bCs/>
                <w:color w:val="FFFFFF"/>
                <w:sz w:val="20"/>
                <w:szCs w:val="20"/>
                <w:lang w:val="en" w:eastAsia="en"/>
              </w:rPr>
              <w:t>Points</w:t>
            </w:r>
          </w:p>
        </w:tc>
      </w:tr>
      <w:tr w:rsidR="002F7D5A" w14:paraId="28892115"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01EBAD5C"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rStyle w:val="any"/>
                <w:b/>
                <w:bCs/>
                <w:sz w:val="20"/>
                <w:szCs w:val="20"/>
                <w:lang w:val="en" w:eastAsia="en"/>
              </w:rPr>
              <w:t>Section 1: Theory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4966669B"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Understanding of key concepts demonstrated through worksheet completion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787B2D63"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15</w:t>
            </w:r>
          </w:p>
        </w:tc>
      </w:tr>
      <w:tr w:rsidR="002F7D5A" w14:paraId="125C44B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2FC6EEAF"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rStyle w:val="any"/>
                <w:b/>
                <w:bCs/>
                <w:sz w:val="20"/>
                <w:szCs w:val="20"/>
                <w:lang w:val="en" w:eastAsia="en"/>
              </w:rPr>
              <w:t>Section 2: Practical Task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7DBF710F"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PHP file created, runs without errors, displays all required information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34614336"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30</w:t>
            </w:r>
          </w:p>
        </w:tc>
      </w:tr>
      <w:tr w:rsidR="002F7D5A" w14:paraId="348B58A4"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78C4C8A4"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rStyle w:val="any"/>
                <w:b/>
                <w:bCs/>
                <w:sz w:val="20"/>
                <w:szCs w:val="20"/>
                <w:lang w:val="en" w:eastAsia="en"/>
              </w:rPr>
              <w:t>Section 3: Proof of Work</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30522335"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Code review checklist completed accurately; evidence submitted correctly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5A1D63D2"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30</w:t>
            </w:r>
          </w:p>
        </w:tc>
      </w:tr>
      <w:tr w:rsidR="002F7D5A" w14:paraId="39256F0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60D44DE3"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rStyle w:val="any"/>
                <w:b/>
                <w:bCs/>
                <w:sz w:val="20"/>
                <w:szCs w:val="20"/>
                <w:lang w:val="en" w:eastAsia="en"/>
              </w:rPr>
              <w:t>Section 4: Critical Thinking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4BBCF427"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Question answered with thoughtful analysis and specific security examples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2AEF4B38"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15</w:t>
            </w:r>
          </w:p>
        </w:tc>
      </w:tr>
      <w:tr w:rsidR="002F7D5A" w14:paraId="301B2F32" w14:textId="77777777">
        <w:tc>
          <w:tcPr>
            <w:tcW w:w="0" w:type="auto"/>
            <w:gridSpan w:val="2"/>
            <w:tcBorders>
              <w:top w:val="single" w:sz="6" w:space="0" w:color="DDDDDD"/>
              <w:left w:val="single" w:sz="6" w:space="0" w:color="DDDDDD"/>
              <w:bottom w:val="single" w:sz="6" w:space="0" w:color="DDDDDD"/>
              <w:right w:val="single" w:sz="6" w:space="0" w:color="DDDDDD"/>
            </w:tcBorders>
            <w:shd w:val="clear" w:color="auto" w:fill="E8F4F8"/>
            <w:tcMar>
              <w:top w:w="150" w:type="dxa"/>
              <w:left w:w="188" w:type="dxa"/>
              <w:bottom w:w="150" w:type="dxa"/>
              <w:right w:w="188" w:type="dxa"/>
            </w:tcMar>
            <w:vAlign w:val="center"/>
            <w:hideMark/>
          </w:tcPr>
          <w:p w14:paraId="6C20FE30"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sz w:val="20"/>
                <w:szCs w:val="20"/>
                <w:lang w:val="en" w:eastAsia="en"/>
              </w:rPr>
            </w:pPr>
            <w:r>
              <w:rPr>
                <w:b/>
                <w:bCs/>
                <w:sz w:val="20"/>
                <w:szCs w:val="20"/>
                <w:lang w:val="en" w:eastAsia="en"/>
              </w:rPr>
              <w:lastRenderedPageBreak/>
              <w:t>TOTAL POINTS</w:t>
            </w:r>
          </w:p>
        </w:tc>
        <w:tc>
          <w:tcPr>
            <w:tcW w:w="0" w:type="auto"/>
            <w:tcBorders>
              <w:top w:val="single" w:sz="6" w:space="0" w:color="DDDDDD"/>
              <w:left w:val="single" w:sz="6" w:space="0" w:color="DDDDDD"/>
              <w:bottom w:val="single" w:sz="6" w:space="0" w:color="DDDDDD"/>
              <w:right w:val="single" w:sz="6" w:space="0" w:color="DDDDDD"/>
            </w:tcBorders>
            <w:shd w:val="clear" w:color="auto" w:fill="E8F4F8"/>
            <w:tcMar>
              <w:top w:w="150" w:type="dxa"/>
              <w:left w:w="188" w:type="dxa"/>
              <w:bottom w:w="150" w:type="dxa"/>
              <w:right w:w="188" w:type="dxa"/>
            </w:tcMar>
            <w:vAlign w:val="center"/>
            <w:hideMark/>
          </w:tcPr>
          <w:p w14:paraId="48C45C71"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sz w:val="20"/>
                <w:szCs w:val="20"/>
                <w:lang w:val="en" w:eastAsia="en"/>
              </w:rPr>
            </w:pPr>
            <w:r>
              <w:rPr>
                <w:b/>
                <w:bCs/>
                <w:sz w:val="20"/>
                <w:szCs w:val="20"/>
                <w:lang w:val="en" w:eastAsia="en"/>
              </w:rPr>
              <w:t>100</w:t>
            </w:r>
          </w:p>
        </w:tc>
      </w:tr>
    </w:tbl>
    <w:p w14:paraId="1DEE6A55"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5.3 Grade Scale</w:t>
      </w:r>
    </w:p>
    <w:tbl>
      <w:tblPr>
        <w:tblStyle w:val="table"/>
        <w:tblW w:w="5000" w:type="pct"/>
        <w:tblInd w:w="1050" w:type="dxa"/>
        <w:shd w:val="clear" w:color="auto" w:fill="FFFFFF"/>
        <w:tblCellMar>
          <w:left w:w="0" w:type="dxa"/>
          <w:right w:w="0" w:type="dxa"/>
        </w:tblCellMar>
        <w:tblLook w:val="05E0" w:firstRow="1" w:lastRow="1" w:firstColumn="1" w:lastColumn="1" w:noHBand="0" w:noVBand="1"/>
      </w:tblPr>
      <w:tblGrid>
        <w:gridCol w:w="1431"/>
        <w:gridCol w:w="1099"/>
        <w:gridCol w:w="6830"/>
      </w:tblGrid>
      <w:tr w:rsidR="002F7D5A" w14:paraId="39FF7F32" w14:textId="77777777">
        <w:tc>
          <w:tcPr>
            <w:tcW w:w="0" w:type="auto"/>
            <w:shd w:val="clear" w:color="auto" w:fill="667EEA"/>
            <w:tcMar>
              <w:top w:w="180" w:type="dxa"/>
              <w:left w:w="180" w:type="dxa"/>
              <w:bottom w:w="180" w:type="dxa"/>
              <w:right w:w="180" w:type="dxa"/>
            </w:tcMar>
            <w:vAlign w:val="center"/>
            <w:hideMark/>
          </w:tcPr>
          <w:p w14:paraId="5E71F833"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color w:val="FFFFFF"/>
                <w:sz w:val="20"/>
                <w:szCs w:val="20"/>
                <w:lang w:val="en" w:eastAsia="en"/>
              </w:rPr>
            </w:pPr>
            <w:r>
              <w:rPr>
                <w:b/>
                <w:bCs/>
                <w:color w:val="FFFFFF"/>
                <w:sz w:val="20"/>
                <w:szCs w:val="20"/>
                <w:lang w:val="en" w:eastAsia="en"/>
              </w:rPr>
              <w:t>Points</w:t>
            </w:r>
          </w:p>
        </w:tc>
        <w:tc>
          <w:tcPr>
            <w:tcW w:w="0" w:type="auto"/>
            <w:shd w:val="clear" w:color="auto" w:fill="667EEA"/>
            <w:tcMar>
              <w:top w:w="180" w:type="dxa"/>
              <w:left w:w="180" w:type="dxa"/>
              <w:bottom w:w="180" w:type="dxa"/>
              <w:right w:w="180" w:type="dxa"/>
            </w:tcMar>
            <w:vAlign w:val="center"/>
            <w:hideMark/>
          </w:tcPr>
          <w:p w14:paraId="554B94A4"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color w:val="FFFFFF"/>
                <w:sz w:val="20"/>
                <w:szCs w:val="20"/>
                <w:lang w:val="en" w:eastAsia="en"/>
              </w:rPr>
            </w:pPr>
            <w:r>
              <w:rPr>
                <w:b/>
                <w:bCs/>
                <w:color w:val="FFFFFF"/>
                <w:sz w:val="20"/>
                <w:szCs w:val="20"/>
                <w:lang w:val="en" w:eastAsia="en"/>
              </w:rPr>
              <w:t>Grade</w:t>
            </w:r>
          </w:p>
        </w:tc>
        <w:tc>
          <w:tcPr>
            <w:tcW w:w="0" w:type="auto"/>
            <w:shd w:val="clear" w:color="auto" w:fill="667EEA"/>
            <w:tcMar>
              <w:top w:w="180" w:type="dxa"/>
              <w:left w:w="180" w:type="dxa"/>
              <w:bottom w:w="180" w:type="dxa"/>
              <w:right w:w="180" w:type="dxa"/>
            </w:tcMar>
            <w:vAlign w:val="center"/>
            <w:hideMark/>
          </w:tcPr>
          <w:p w14:paraId="4F9248CB" w14:textId="77777777" w:rsidR="002F7D5A" w:rsidRDefault="00000000">
            <w:pPr>
              <w:pBdr>
                <w:top w:val="none" w:sz="0" w:space="0" w:color="auto"/>
                <w:left w:val="none" w:sz="0" w:space="0" w:color="auto"/>
                <w:bottom w:val="none" w:sz="0" w:space="0" w:color="auto"/>
                <w:right w:val="none" w:sz="0" w:space="0" w:color="auto"/>
              </w:pBdr>
              <w:spacing w:line="312" w:lineRule="atLeast"/>
              <w:rPr>
                <w:b/>
                <w:bCs/>
                <w:color w:val="FFFFFF"/>
                <w:sz w:val="20"/>
                <w:szCs w:val="20"/>
                <w:lang w:val="en" w:eastAsia="en"/>
              </w:rPr>
            </w:pPr>
            <w:r>
              <w:rPr>
                <w:b/>
                <w:bCs/>
                <w:color w:val="FFFFFF"/>
                <w:sz w:val="20"/>
                <w:szCs w:val="20"/>
                <w:lang w:val="en" w:eastAsia="en"/>
              </w:rPr>
              <w:t>Assessment</w:t>
            </w:r>
          </w:p>
        </w:tc>
      </w:tr>
      <w:tr w:rsidR="002F7D5A" w14:paraId="6259D3DF"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19BF66C6"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90-100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5ED689F4"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67772F2E"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Excellent - Advanced understanding, ready for Session 02</w:t>
            </w:r>
          </w:p>
        </w:tc>
      </w:tr>
      <w:tr w:rsidR="002F7D5A" w14:paraId="0C92324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2B21FBE3"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80-89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51C90031"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B</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271931A4"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Good - Solid understanding with minor gaps</w:t>
            </w:r>
          </w:p>
        </w:tc>
      </w:tr>
      <w:tr w:rsidR="002F7D5A" w14:paraId="719B59D4"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5F9E9AA3"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70-79</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629F53CD"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C</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155ED197"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Satisfactory - Adequate understanding, review recommended</w:t>
            </w:r>
          </w:p>
        </w:tc>
      </w:tr>
      <w:tr w:rsidR="002F7D5A" w14:paraId="0A3A3B9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6FD22142"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60-69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6B52DBEE"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64CC3C82"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Needs Improvement - Significant gaps, consult instructor</w:t>
            </w:r>
          </w:p>
        </w:tc>
      </w:tr>
      <w:tr w:rsidR="002F7D5A" w14:paraId="4A23D512"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770CED10"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Below 60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45EF7D84"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F</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0FAF10CA"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Incomplete - Retake required</w:t>
            </w:r>
          </w:p>
        </w:tc>
      </w:tr>
    </w:tbl>
    <w:p w14:paraId="5BB1FC83"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5.4 Preparation for Session 01 Assessment</w:t>
      </w:r>
    </w:p>
    <w:p w14:paraId="563119C9"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Upon completion of this worksheet, you will be prepared for the following Session 01 assessments:</w:t>
      </w:r>
    </w:p>
    <w:p w14:paraId="34B718F3" w14:textId="77777777" w:rsidR="002F7D5A" w:rsidRDefault="00000000">
      <w:pPr>
        <w:pStyle w:val="procedureli"/>
        <w:numPr>
          <w:ilvl w:val="0"/>
          <w:numId w:val="9"/>
        </w:numPr>
        <w:pBdr>
          <w:top w:val="none" w:sz="0" w:space="0" w:color="auto"/>
          <w:left w:val="single" w:sz="18" w:space="0" w:color="764BA2"/>
          <w:bottom w:val="none" w:sz="0" w:space="0" w:color="auto"/>
          <w:right w:val="none" w:sz="0" w:space="0" w:color="auto"/>
        </w:pBdr>
        <w:shd w:val="clear" w:color="auto" w:fill="F9F9F9"/>
        <w:spacing w:before="225" w:after="120"/>
        <w:ind w:left="1620" w:right="1275" w:hanging="282"/>
        <w:rPr>
          <w:lang w:val="en" w:eastAsia="en"/>
        </w:rPr>
      </w:pPr>
      <w:r>
        <w:rPr>
          <w:rStyle w:val="any"/>
          <w:b/>
          <w:bCs/>
          <w:lang w:val="en" w:eastAsia="en"/>
        </w:rPr>
        <w:t>PHP Syntax Quiz:</w:t>
      </w:r>
      <w:r>
        <w:rPr>
          <w:lang w:val="en" w:eastAsia="en"/>
        </w:rPr>
        <w:t xml:space="preserve"> Identify and correct syntax errors in PHP code</w:t>
      </w:r>
    </w:p>
    <w:p w14:paraId="6F44EF73" w14:textId="77777777" w:rsidR="002F7D5A" w:rsidRDefault="00000000">
      <w:pPr>
        <w:pStyle w:val="procedureli"/>
        <w:numPr>
          <w:ilvl w:val="0"/>
          <w:numId w:val="9"/>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rStyle w:val="any"/>
          <w:b/>
          <w:bCs/>
          <w:lang w:val="en" w:eastAsia="en"/>
        </w:rPr>
        <w:t>Code Writing Task:</w:t>
      </w:r>
      <w:r>
        <w:rPr>
          <w:lang w:val="en" w:eastAsia="en"/>
        </w:rPr>
        <w:t xml:space="preserve"> Write PHP programs using echo/print statements</w:t>
      </w:r>
    </w:p>
    <w:p w14:paraId="42A3126D" w14:textId="77777777" w:rsidR="002F7D5A" w:rsidRDefault="00000000">
      <w:pPr>
        <w:pStyle w:val="procedureli"/>
        <w:numPr>
          <w:ilvl w:val="0"/>
          <w:numId w:val="9"/>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rStyle w:val="any"/>
          <w:b/>
          <w:bCs/>
          <w:lang w:val="en" w:eastAsia="en"/>
        </w:rPr>
        <w:t>HTML+PHP Integration:</w:t>
      </w:r>
      <w:r>
        <w:rPr>
          <w:lang w:val="en" w:eastAsia="en"/>
        </w:rPr>
        <w:t xml:space="preserve"> Embed PHP code within HTML documents</w:t>
      </w:r>
    </w:p>
    <w:p w14:paraId="0506BEFC" w14:textId="77777777" w:rsidR="002F7D5A" w:rsidRDefault="00000000">
      <w:pPr>
        <w:pStyle w:val="procedureli"/>
        <w:numPr>
          <w:ilvl w:val="0"/>
          <w:numId w:val="9"/>
        </w:numPr>
        <w:pBdr>
          <w:top w:val="none" w:sz="0" w:space="0" w:color="auto"/>
          <w:left w:val="single" w:sz="18" w:space="0" w:color="764BA2"/>
          <w:bottom w:val="none" w:sz="0" w:space="0" w:color="auto"/>
          <w:right w:val="none" w:sz="0" w:space="0" w:color="auto"/>
        </w:pBdr>
        <w:shd w:val="clear" w:color="auto" w:fill="F9F9F9"/>
        <w:spacing w:after="225"/>
        <w:ind w:left="1620" w:right="1275" w:hanging="282"/>
        <w:rPr>
          <w:lang w:val="en" w:eastAsia="en"/>
        </w:rPr>
      </w:pPr>
      <w:r>
        <w:rPr>
          <w:rStyle w:val="any"/>
          <w:b/>
          <w:bCs/>
          <w:lang w:val="en" w:eastAsia="en"/>
        </w:rPr>
        <w:t>Practical Exercise:</w:t>
      </w:r>
      <w:r>
        <w:rPr>
          <w:lang w:val="en" w:eastAsia="en"/>
        </w:rPr>
        <w:t xml:space="preserve"> Create dynamic webpage displaying variables and functions</w:t>
      </w:r>
    </w:p>
    <w:p w14:paraId="6ED985C9"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5.5 Self-Assessment Checklist</w:t>
      </w:r>
    </w:p>
    <w:p w14:paraId="29EE71B9"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lang w:val="en" w:eastAsia="en"/>
        </w:rPr>
        <w:t>Before submitting, verify your completion using this checklist:</w:t>
      </w:r>
    </w:p>
    <w:tbl>
      <w:tblPr>
        <w:tblStyle w:val="table"/>
        <w:tblW w:w="5000" w:type="pct"/>
        <w:tblInd w:w="1050" w:type="dxa"/>
        <w:shd w:val="clear" w:color="auto" w:fill="FFFFFF"/>
        <w:tblCellMar>
          <w:left w:w="0" w:type="dxa"/>
          <w:right w:w="0" w:type="dxa"/>
        </w:tblCellMar>
        <w:tblLook w:val="05E0" w:firstRow="1" w:lastRow="1" w:firstColumn="1" w:lastColumn="1" w:noHBand="0" w:noVBand="1"/>
      </w:tblPr>
      <w:tblGrid>
        <w:gridCol w:w="1562"/>
        <w:gridCol w:w="7782"/>
      </w:tblGrid>
      <w:tr w:rsidR="002F7D5A" w14:paraId="4AB9A2A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3B8D89DE" w14:textId="5FC465DB" w:rsidR="002F7D5A" w:rsidRDefault="003B492E">
            <w:pPr>
              <w:pBdr>
                <w:top w:val="none" w:sz="0" w:space="0" w:color="auto"/>
                <w:left w:val="none" w:sz="0" w:space="0" w:color="auto"/>
                <w:bottom w:val="none" w:sz="0" w:space="0" w:color="auto"/>
                <w:right w:val="none" w:sz="0" w:space="0" w:color="auto"/>
              </w:pBdr>
              <w:spacing w:line="312" w:lineRule="atLeast"/>
              <w:rPr>
                <w:rStyle w:val="checkbox"/>
                <w:sz w:val="20"/>
                <w:szCs w:val="20"/>
                <w:lang w:val="en" w:eastAsia="en"/>
              </w:rPr>
            </w:pPr>
            <w:r>
              <w:rPr>
                <w:rStyle w:val="checkbox"/>
                <w:sz w:val="20"/>
                <w:szCs w:val="20"/>
                <w:lang w:val="vi-VN" w:eastAsia="en"/>
              </w:rPr>
              <w:t xml:space="preserve"> </w:t>
            </w:r>
            <w:r>
              <w:rPr>
                <w:rStyle w:val="checkbox"/>
                <w:lang w:val="vi-VN"/>
              </w:rPr>
              <w:t xml:space="preserve">     </w:t>
            </w:r>
            <w:r>
              <w:rPr>
                <w:rStyle w:val="checkbox"/>
                <w:sz w:val="20"/>
                <w:szCs w:val="20"/>
                <w:lang w:val="vi-VN"/>
              </w:rPr>
              <w:t>X</w:t>
            </w:r>
            <w:r w:rsidR="00000000">
              <w:rPr>
                <w:rStyle w:val="checkbox"/>
                <w:sz w:val="20"/>
                <w:szCs w:val="20"/>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3FEEE450"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Read and understood all theory content in Section 1</w:t>
            </w:r>
          </w:p>
        </w:tc>
      </w:tr>
      <w:tr w:rsidR="002F7D5A" w14:paraId="1EEC93CF"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4EA1FFD1" w14:textId="6D5124C2" w:rsidR="002F7D5A" w:rsidRPr="003B492E" w:rsidRDefault="003B492E">
            <w:pPr>
              <w:pBdr>
                <w:top w:val="none" w:sz="0" w:space="0" w:color="auto"/>
                <w:left w:val="none" w:sz="0" w:space="0" w:color="auto"/>
                <w:bottom w:val="none" w:sz="0" w:space="0" w:color="auto"/>
                <w:right w:val="none" w:sz="0" w:space="0" w:color="auto"/>
              </w:pBdr>
              <w:spacing w:line="312" w:lineRule="atLeast"/>
              <w:rPr>
                <w:rStyle w:val="checkbox"/>
                <w:sz w:val="20"/>
                <w:szCs w:val="20"/>
                <w:lang w:val="vi-VN" w:eastAsia="en"/>
              </w:rPr>
            </w:pPr>
            <w:r>
              <w:rPr>
                <w:rStyle w:val="checkbox"/>
                <w:sz w:val="20"/>
                <w:szCs w:val="20"/>
                <w:lang w:val="vi-VN" w:eastAsia="en"/>
              </w:rPr>
              <w:lastRenderedPageBreak/>
              <w:t xml:space="preserve">       X</w:t>
            </w:r>
            <w:r w:rsidR="00000000">
              <w:rPr>
                <w:rStyle w:val="checkbox"/>
                <w:sz w:val="20"/>
                <w:szCs w:val="20"/>
                <w:lang w:val="en" w:eastAsia="en"/>
              </w:rPr>
              <w:tab/>
            </w:r>
            <w:r>
              <w:rPr>
                <w:rStyle w:val="checkbox"/>
                <w:sz w:val="20"/>
                <w:szCs w:val="20"/>
                <w:lang w:val="vi-VN" w:eastAsia="en"/>
              </w:rPr>
              <w:t xml:space="preserve">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37DFC746"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Completed practical task in Section 2 with all requirements met</w:t>
            </w:r>
          </w:p>
        </w:tc>
      </w:tr>
      <w:tr w:rsidR="002F7D5A" w14:paraId="4DE8D7D0" w14:textId="77777777" w:rsidTr="003B492E">
        <w:trPr>
          <w:trHeight w:val="624"/>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74EF3BB2" w14:textId="17D54747" w:rsidR="002F7D5A" w:rsidRDefault="003B492E">
            <w:pPr>
              <w:pBdr>
                <w:top w:val="none" w:sz="0" w:space="0" w:color="auto"/>
                <w:left w:val="none" w:sz="0" w:space="0" w:color="auto"/>
                <w:bottom w:val="none" w:sz="0" w:space="0" w:color="auto"/>
                <w:right w:val="none" w:sz="0" w:space="0" w:color="auto"/>
              </w:pBdr>
              <w:spacing w:line="312" w:lineRule="atLeast"/>
              <w:rPr>
                <w:rStyle w:val="checkbox"/>
                <w:sz w:val="20"/>
                <w:szCs w:val="20"/>
                <w:lang w:val="en" w:eastAsia="en"/>
              </w:rPr>
            </w:pPr>
            <w:r>
              <w:rPr>
                <w:rStyle w:val="checkbox"/>
                <w:sz w:val="20"/>
                <w:szCs w:val="20"/>
                <w:lang w:val="vi-VN" w:eastAsia="en"/>
              </w:rPr>
              <w:t xml:space="preserve">       X</w:t>
            </w:r>
            <w:r w:rsidR="00000000">
              <w:rPr>
                <w:rStyle w:val="checkbox"/>
                <w:sz w:val="20"/>
                <w:szCs w:val="20"/>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18D21128"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Collected and organized all evidence for Section 3</w:t>
            </w:r>
          </w:p>
        </w:tc>
      </w:tr>
      <w:tr w:rsidR="002F7D5A" w14:paraId="73FB133F"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78AC2DD0" w14:textId="6CF823F0" w:rsidR="002F7D5A" w:rsidRDefault="003B492E">
            <w:pPr>
              <w:pBdr>
                <w:top w:val="none" w:sz="0" w:space="0" w:color="auto"/>
                <w:left w:val="none" w:sz="0" w:space="0" w:color="auto"/>
                <w:bottom w:val="none" w:sz="0" w:space="0" w:color="auto"/>
                <w:right w:val="none" w:sz="0" w:space="0" w:color="auto"/>
              </w:pBdr>
              <w:spacing w:line="312" w:lineRule="atLeast"/>
              <w:rPr>
                <w:rStyle w:val="checkbox"/>
                <w:sz w:val="20"/>
                <w:szCs w:val="20"/>
                <w:lang w:val="en" w:eastAsia="en"/>
              </w:rPr>
            </w:pPr>
            <w:r>
              <w:rPr>
                <w:rStyle w:val="checkbox"/>
                <w:sz w:val="20"/>
                <w:szCs w:val="20"/>
                <w:lang w:val="vi-VN" w:eastAsia="en"/>
              </w:rPr>
              <w:t xml:space="preserve">       X</w:t>
            </w:r>
            <w:r w:rsidR="00000000">
              <w:rPr>
                <w:rStyle w:val="checkbox"/>
                <w:sz w:val="20"/>
                <w:szCs w:val="20"/>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006669F2"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Answered critical thinking question in Section 4 with depth</w:t>
            </w:r>
          </w:p>
        </w:tc>
      </w:tr>
      <w:tr w:rsidR="002F7D5A" w14:paraId="4E7897F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021E49C9" w14:textId="0B85F2FA" w:rsidR="002F7D5A" w:rsidRDefault="003B492E">
            <w:pPr>
              <w:pBdr>
                <w:top w:val="none" w:sz="0" w:space="0" w:color="auto"/>
                <w:left w:val="none" w:sz="0" w:space="0" w:color="auto"/>
                <w:bottom w:val="none" w:sz="0" w:space="0" w:color="auto"/>
                <w:right w:val="none" w:sz="0" w:space="0" w:color="auto"/>
              </w:pBdr>
              <w:spacing w:line="312" w:lineRule="atLeast"/>
              <w:rPr>
                <w:rStyle w:val="checkbox"/>
                <w:sz w:val="20"/>
                <w:szCs w:val="20"/>
                <w:lang w:val="en" w:eastAsia="en"/>
              </w:rPr>
            </w:pPr>
            <w:r>
              <w:rPr>
                <w:rStyle w:val="checkbox"/>
                <w:sz w:val="20"/>
                <w:szCs w:val="20"/>
                <w:lang w:val="vi-VN" w:eastAsia="en"/>
              </w:rPr>
              <w:t xml:space="preserve">       X</w:t>
            </w:r>
            <w:r w:rsidR="00000000">
              <w:rPr>
                <w:rStyle w:val="checkbox"/>
                <w:sz w:val="20"/>
                <w:szCs w:val="20"/>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5F01431D"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Verified all files are in correct location and properly named</w:t>
            </w:r>
          </w:p>
        </w:tc>
      </w:tr>
      <w:tr w:rsidR="002F7D5A" w14:paraId="058CFE74" w14:textId="77777777" w:rsidTr="003B492E">
        <w:trPr>
          <w:trHeight w:val="555"/>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036B9756" w14:textId="66E294F8" w:rsidR="002F7D5A" w:rsidRDefault="003B492E">
            <w:pPr>
              <w:pBdr>
                <w:top w:val="none" w:sz="0" w:space="0" w:color="auto"/>
                <w:left w:val="none" w:sz="0" w:space="0" w:color="auto"/>
                <w:bottom w:val="none" w:sz="0" w:space="0" w:color="auto"/>
                <w:right w:val="none" w:sz="0" w:space="0" w:color="auto"/>
              </w:pBdr>
              <w:spacing w:line="312" w:lineRule="atLeast"/>
              <w:rPr>
                <w:rStyle w:val="checkbox"/>
                <w:sz w:val="20"/>
                <w:szCs w:val="20"/>
                <w:lang w:val="en" w:eastAsia="en"/>
              </w:rPr>
            </w:pPr>
            <w:r>
              <w:rPr>
                <w:rStyle w:val="checkbox"/>
                <w:sz w:val="20"/>
                <w:szCs w:val="20"/>
                <w:lang w:val="vi-VN" w:eastAsia="en"/>
              </w:rPr>
              <w:t xml:space="preserve">       X</w:t>
            </w:r>
            <w:r w:rsidR="00000000">
              <w:rPr>
                <w:rStyle w:val="checkbox"/>
                <w:sz w:val="20"/>
                <w:szCs w:val="20"/>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51996A39"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PHP file runs without errors when accessed via browser</w:t>
            </w:r>
          </w:p>
        </w:tc>
      </w:tr>
      <w:tr w:rsidR="002F7D5A" w14:paraId="37870D0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0D0A5148" w14:textId="0A2ACB7E" w:rsidR="002F7D5A" w:rsidRDefault="003B492E">
            <w:pPr>
              <w:pBdr>
                <w:top w:val="none" w:sz="0" w:space="0" w:color="auto"/>
                <w:left w:val="none" w:sz="0" w:space="0" w:color="auto"/>
                <w:bottom w:val="none" w:sz="0" w:space="0" w:color="auto"/>
                <w:right w:val="none" w:sz="0" w:space="0" w:color="auto"/>
              </w:pBdr>
              <w:spacing w:line="312" w:lineRule="atLeast"/>
              <w:rPr>
                <w:rStyle w:val="checkbox"/>
                <w:sz w:val="20"/>
                <w:szCs w:val="20"/>
                <w:lang w:val="en" w:eastAsia="en"/>
              </w:rPr>
            </w:pPr>
            <w:r>
              <w:rPr>
                <w:rStyle w:val="checkbox"/>
                <w:sz w:val="20"/>
                <w:szCs w:val="20"/>
                <w:lang w:val="vi-VN" w:eastAsia="en"/>
              </w:rPr>
              <w:t xml:space="preserve">       X</w:t>
            </w:r>
            <w:r w:rsidR="00000000">
              <w:rPr>
                <w:rStyle w:val="checkbox"/>
                <w:sz w:val="20"/>
                <w:szCs w:val="20"/>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50" w:type="dxa"/>
              <w:left w:w="188" w:type="dxa"/>
              <w:bottom w:w="150" w:type="dxa"/>
              <w:right w:w="188" w:type="dxa"/>
            </w:tcMar>
            <w:vAlign w:val="center"/>
            <w:hideMark/>
          </w:tcPr>
          <w:p w14:paraId="5FDCDFEA"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Code review checklist scored 25/30 or higher</w:t>
            </w:r>
          </w:p>
        </w:tc>
      </w:tr>
      <w:tr w:rsidR="002F7D5A" w14:paraId="677EBD30"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530B39B4" w14:textId="74CC50AA" w:rsidR="002F7D5A" w:rsidRDefault="003B492E">
            <w:pPr>
              <w:pBdr>
                <w:top w:val="none" w:sz="0" w:space="0" w:color="auto"/>
                <w:left w:val="none" w:sz="0" w:space="0" w:color="auto"/>
                <w:bottom w:val="none" w:sz="0" w:space="0" w:color="auto"/>
                <w:right w:val="none" w:sz="0" w:space="0" w:color="auto"/>
              </w:pBdr>
              <w:spacing w:line="312" w:lineRule="atLeast"/>
              <w:rPr>
                <w:rStyle w:val="checkbox"/>
                <w:sz w:val="20"/>
                <w:szCs w:val="20"/>
                <w:lang w:val="en" w:eastAsia="en"/>
              </w:rPr>
            </w:pPr>
            <w:r>
              <w:rPr>
                <w:rStyle w:val="checkbox"/>
                <w:sz w:val="20"/>
                <w:szCs w:val="20"/>
                <w:lang w:val="vi-VN" w:eastAsia="en"/>
              </w:rPr>
              <w:t xml:space="preserve">       X</w:t>
            </w:r>
            <w:r w:rsidR="00000000">
              <w:rPr>
                <w:rStyle w:val="checkbox"/>
                <w:sz w:val="20"/>
                <w:szCs w:val="20"/>
                <w:lang w:val="en" w:eastAsia="en"/>
              </w:rPr>
              <w:tab/>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8" w:type="dxa"/>
              <w:bottom w:w="150" w:type="dxa"/>
              <w:right w:w="188" w:type="dxa"/>
            </w:tcMar>
            <w:vAlign w:val="center"/>
            <w:hideMark/>
          </w:tcPr>
          <w:p w14:paraId="70B193C4" w14:textId="77777777" w:rsidR="002F7D5A" w:rsidRDefault="00000000">
            <w:pPr>
              <w:pBdr>
                <w:top w:val="none" w:sz="0" w:space="0" w:color="auto"/>
                <w:left w:val="none" w:sz="0" w:space="0" w:color="auto"/>
                <w:bottom w:val="none" w:sz="0" w:space="0" w:color="auto"/>
                <w:right w:val="none" w:sz="0" w:space="0" w:color="auto"/>
              </w:pBdr>
              <w:spacing w:line="312" w:lineRule="atLeast"/>
              <w:rPr>
                <w:sz w:val="20"/>
                <w:szCs w:val="20"/>
                <w:lang w:val="en" w:eastAsia="en"/>
              </w:rPr>
            </w:pPr>
            <w:r>
              <w:rPr>
                <w:sz w:val="20"/>
                <w:szCs w:val="20"/>
                <w:lang w:val="en" w:eastAsia="en"/>
              </w:rPr>
              <w:t>Submission package is organized and ready</w:t>
            </w:r>
          </w:p>
        </w:tc>
      </w:tr>
    </w:tbl>
    <w:p w14:paraId="042CC55D" w14:textId="77777777" w:rsidR="002F7D5A" w:rsidRDefault="00000000">
      <w:pPr>
        <w:pStyle w:val="sectionh3"/>
        <w:pBdr>
          <w:top w:val="none" w:sz="0" w:space="0" w:color="auto"/>
          <w:left w:val="none" w:sz="0" w:space="0" w:color="auto"/>
          <w:right w:val="none" w:sz="0" w:space="0" w:color="auto"/>
        </w:pBdr>
        <w:shd w:val="clear" w:color="auto" w:fill="FFFFFF"/>
        <w:spacing w:before="300" w:after="180" w:line="360" w:lineRule="atLeast"/>
        <w:ind w:left="1050" w:right="1050"/>
        <w:outlineLvl w:val="2"/>
        <w:rPr>
          <w:b/>
          <w:bCs/>
          <w:lang w:val="en" w:eastAsia="en"/>
        </w:rPr>
      </w:pPr>
      <w:r>
        <w:rPr>
          <w:b/>
          <w:bCs/>
          <w:lang w:val="en" w:eastAsia="en"/>
        </w:rPr>
        <w:t>5.6 Feedback and Next Steps</w:t>
      </w:r>
    </w:p>
    <w:p w14:paraId="449C3BFB"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180"/>
        <w:ind w:left="1050" w:right="1050"/>
        <w:rPr>
          <w:lang w:val="en" w:eastAsia="en"/>
        </w:rPr>
      </w:pPr>
      <w:r>
        <w:rPr>
          <w:rStyle w:val="any"/>
          <w:b/>
          <w:bCs/>
          <w:lang w:val="en" w:eastAsia="en"/>
        </w:rPr>
        <w:t>Upon receiving feedback:</w:t>
      </w:r>
    </w:p>
    <w:p w14:paraId="38B5D2B1" w14:textId="77777777" w:rsidR="002F7D5A" w:rsidRDefault="00000000">
      <w:pPr>
        <w:pStyle w:val="procedureli"/>
        <w:numPr>
          <w:ilvl w:val="0"/>
          <w:numId w:val="10"/>
        </w:numPr>
        <w:pBdr>
          <w:top w:val="none" w:sz="0" w:space="0" w:color="auto"/>
          <w:left w:val="single" w:sz="18" w:space="0" w:color="764BA2"/>
          <w:bottom w:val="none" w:sz="0" w:space="0" w:color="auto"/>
          <w:right w:val="none" w:sz="0" w:space="0" w:color="auto"/>
        </w:pBdr>
        <w:shd w:val="clear" w:color="auto" w:fill="F9F9F9"/>
        <w:spacing w:before="225" w:after="120"/>
        <w:ind w:left="1620" w:right="1275" w:hanging="282"/>
        <w:rPr>
          <w:lang w:val="en" w:eastAsia="en"/>
        </w:rPr>
      </w:pPr>
      <w:r>
        <w:rPr>
          <w:lang w:val="en" w:eastAsia="en"/>
        </w:rPr>
        <w:t>Review instructor feedback carefully</w:t>
      </w:r>
    </w:p>
    <w:p w14:paraId="3260A738" w14:textId="77777777" w:rsidR="002F7D5A" w:rsidRDefault="00000000">
      <w:pPr>
        <w:pStyle w:val="procedureli"/>
        <w:numPr>
          <w:ilvl w:val="0"/>
          <w:numId w:val="10"/>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t>Identify any gaps in understanding</w:t>
      </w:r>
    </w:p>
    <w:p w14:paraId="40FBDDCB" w14:textId="77777777" w:rsidR="002F7D5A" w:rsidRDefault="00000000">
      <w:pPr>
        <w:pStyle w:val="procedureli"/>
        <w:numPr>
          <w:ilvl w:val="0"/>
          <w:numId w:val="10"/>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t>Revise your PHP code if corrections are needed</w:t>
      </w:r>
    </w:p>
    <w:p w14:paraId="19789568" w14:textId="77777777" w:rsidR="002F7D5A" w:rsidRDefault="00000000">
      <w:pPr>
        <w:pStyle w:val="procedureli"/>
        <w:numPr>
          <w:ilvl w:val="0"/>
          <w:numId w:val="10"/>
        </w:numPr>
        <w:pBdr>
          <w:top w:val="none" w:sz="0" w:space="0" w:color="auto"/>
          <w:left w:val="single" w:sz="18" w:space="0" w:color="764BA2"/>
          <w:bottom w:val="none" w:sz="0" w:space="0" w:color="auto"/>
          <w:right w:val="none" w:sz="0" w:space="0" w:color="auto"/>
        </w:pBdr>
        <w:shd w:val="clear" w:color="auto" w:fill="F9F9F9"/>
        <w:spacing w:after="120"/>
        <w:ind w:left="1620" w:right="1275" w:hanging="282"/>
        <w:rPr>
          <w:lang w:val="en" w:eastAsia="en"/>
        </w:rPr>
      </w:pPr>
      <w:r>
        <w:rPr>
          <w:lang w:val="en" w:eastAsia="en"/>
        </w:rPr>
        <w:t>Document questions for Session 01 instructor</w:t>
      </w:r>
    </w:p>
    <w:p w14:paraId="42087665" w14:textId="77777777" w:rsidR="002F7D5A" w:rsidRDefault="00000000">
      <w:pPr>
        <w:pStyle w:val="procedureli"/>
        <w:numPr>
          <w:ilvl w:val="0"/>
          <w:numId w:val="10"/>
        </w:numPr>
        <w:pBdr>
          <w:top w:val="none" w:sz="0" w:space="0" w:color="auto"/>
          <w:left w:val="single" w:sz="18" w:space="0" w:color="764BA2"/>
          <w:bottom w:val="none" w:sz="0" w:space="0" w:color="auto"/>
          <w:right w:val="none" w:sz="0" w:space="0" w:color="auto"/>
        </w:pBdr>
        <w:shd w:val="clear" w:color="auto" w:fill="F9F9F9"/>
        <w:spacing w:after="225"/>
        <w:ind w:left="1620" w:right="1275" w:hanging="282"/>
        <w:rPr>
          <w:lang w:val="en" w:eastAsia="en"/>
        </w:rPr>
      </w:pPr>
      <w:r>
        <w:rPr>
          <w:lang w:val="en" w:eastAsia="en"/>
        </w:rPr>
        <w:t>Review weak areas before beginning Session 01</w:t>
      </w:r>
    </w:p>
    <w:p w14:paraId="59B2E2B2" w14:textId="77777777" w:rsidR="002F7D5A" w:rsidRDefault="00000000">
      <w:pPr>
        <w:pStyle w:val="sectionp"/>
        <w:pBdr>
          <w:top w:val="none" w:sz="0" w:space="0" w:color="auto"/>
          <w:left w:val="none" w:sz="0" w:space="0" w:color="auto"/>
          <w:bottom w:val="none" w:sz="0" w:space="0" w:color="auto"/>
          <w:right w:val="none" w:sz="0" w:space="0" w:color="auto"/>
        </w:pBdr>
        <w:shd w:val="clear" w:color="auto" w:fill="FFFFFF"/>
        <w:spacing w:after="600"/>
        <w:ind w:left="1050" w:right="1050"/>
        <w:rPr>
          <w:lang w:val="en" w:eastAsia="en"/>
        </w:rPr>
      </w:pPr>
      <w:r>
        <w:rPr>
          <w:rStyle w:val="any"/>
          <w:b/>
          <w:bCs/>
          <w:lang w:val="en" w:eastAsia="en"/>
        </w:rPr>
        <w:t>Ready for Session 01?</w:t>
      </w:r>
      <w:r>
        <w:rPr>
          <w:lang w:val="en" w:eastAsia="en"/>
        </w:rPr>
        <w:t xml:space="preserve"> If you scored 80+ points on this worksheet and can answer the critical thinking question, you are well-prepared to begin Session 01: Programming PHP - Variables, Data Types, and Operators.</w:t>
      </w:r>
    </w:p>
    <w:p w14:paraId="3EAFB6FB" w14:textId="77777777" w:rsidR="002F7D5A" w:rsidRDefault="00000000">
      <w:pPr>
        <w:pStyle w:val="anyParagraph"/>
        <w:pBdr>
          <w:top w:val="single" w:sz="12" w:space="0" w:color="DDDDDD"/>
        </w:pBdr>
        <w:shd w:val="clear" w:color="auto" w:fill="FFFFFF"/>
        <w:spacing w:before="750" w:line="288" w:lineRule="atLeast"/>
        <w:ind w:left="1050" w:right="1050"/>
        <w:jc w:val="center"/>
        <w:rPr>
          <w:color w:val="666666"/>
          <w:sz w:val="18"/>
          <w:szCs w:val="18"/>
          <w:lang w:val="en" w:eastAsia="en"/>
        </w:rPr>
      </w:pPr>
      <w:r>
        <w:rPr>
          <w:rStyle w:val="any"/>
          <w:b/>
          <w:bCs/>
          <w:color w:val="666666"/>
          <w:sz w:val="18"/>
          <w:szCs w:val="18"/>
          <w:lang w:val="en" w:eastAsia="en"/>
        </w:rPr>
        <w:t>Instructor:</w:t>
      </w:r>
      <w:r>
        <w:rPr>
          <w:color w:val="666666"/>
          <w:sz w:val="18"/>
          <w:szCs w:val="18"/>
          <w:lang w:val="en" w:eastAsia="en"/>
        </w:rPr>
        <w:t xml:space="preserve"> M.Sc. Hieu Ta Chi (</w:t>
      </w:r>
      <w:proofErr w:type="spellStart"/>
      <w:r>
        <w:rPr>
          <w:color w:val="666666"/>
          <w:sz w:val="18"/>
          <w:szCs w:val="18"/>
          <w:lang w:val="en" w:eastAsia="en"/>
        </w:rPr>
        <w:t>Tạ</w:t>
      </w:r>
      <w:proofErr w:type="spellEnd"/>
      <w:r>
        <w:rPr>
          <w:color w:val="666666"/>
          <w:sz w:val="18"/>
          <w:szCs w:val="18"/>
          <w:lang w:val="en" w:eastAsia="en"/>
        </w:rPr>
        <w:t xml:space="preserve"> Chí Hiếu)</w:t>
      </w:r>
    </w:p>
    <w:p w14:paraId="760B9FBC" w14:textId="77777777" w:rsidR="002F7D5A" w:rsidRDefault="00000000">
      <w:pPr>
        <w:pStyle w:val="anyParagraph"/>
        <w:pBdr>
          <w:top w:val="single" w:sz="12" w:space="0" w:color="DDDDDD"/>
        </w:pBdr>
        <w:shd w:val="clear" w:color="auto" w:fill="FFFFFF"/>
        <w:spacing w:line="288" w:lineRule="atLeast"/>
        <w:ind w:left="1050" w:right="1050"/>
        <w:jc w:val="center"/>
        <w:rPr>
          <w:color w:val="666666"/>
          <w:sz w:val="18"/>
          <w:szCs w:val="18"/>
          <w:lang w:val="en" w:eastAsia="en"/>
        </w:rPr>
      </w:pPr>
      <w:r>
        <w:rPr>
          <w:rStyle w:val="any"/>
          <w:b/>
          <w:bCs/>
          <w:color w:val="666666"/>
          <w:sz w:val="18"/>
          <w:szCs w:val="18"/>
          <w:lang w:val="en" w:eastAsia="en"/>
        </w:rPr>
        <w:t>Department:</w:t>
      </w:r>
      <w:r>
        <w:rPr>
          <w:color w:val="666666"/>
          <w:sz w:val="18"/>
          <w:szCs w:val="18"/>
          <w:lang w:val="en" w:eastAsia="en"/>
        </w:rPr>
        <w:t xml:space="preserve"> Applied Sciences Department - International School - VNU (IS-VNU)</w:t>
      </w:r>
    </w:p>
    <w:p w14:paraId="36FBE65C" w14:textId="77777777" w:rsidR="002F7D5A" w:rsidRDefault="00000000">
      <w:pPr>
        <w:pStyle w:val="anyParagraph"/>
        <w:pBdr>
          <w:top w:val="single" w:sz="12" w:space="0" w:color="DDDDDD"/>
        </w:pBdr>
        <w:shd w:val="clear" w:color="auto" w:fill="FFFFFF"/>
        <w:spacing w:line="288" w:lineRule="atLeast"/>
        <w:ind w:left="1050" w:right="1050"/>
        <w:jc w:val="center"/>
        <w:rPr>
          <w:color w:val="666666"/>
          <w:sz w:val="18"/>
          <w:szCs w:val="18"/>
          <w:lang w:val="en" w:eastAsia="en"/>
        </w:rPr>
      </w:pPr>
      <w:r>
        <w:rPr>
          <w:rStyle w:val="any"/>
          <w:b/>
          <w:bCs/>
          <w:color w:val="666666"/>
          <w:sz w:val="18"/>
          <w:szCs w:val="18"/>
          <w:lang w:val="en" w:eastAsia="en"/>
        </w:rPr>
        <w:t>Course:</w:t>
      </w:r>
      <w:r>
        <w:rPr>
          <w:color w:val="666666"/>
          <w:sz w:val="18"/>
          <w:szCs w:val="18"/>
          <w:lang w:val="en" w:eastAsia="en"/>
        </w:rPr>
        <w:t xml:space="preserve"> INS3064 - Multimedia Design &amp; Web Development</w:t>
      </w:r>
    </w:p>
    <w:p w14:paraId="78C12305" w14:textId="77777777" w:rsidR="002F7D5A" w:rsidRDefault="00000000">
      <w:pPr>
        <w:pStyle w:val="anyParagraph"/>
        <w:pBdr>
          <w:top w:val="single" w:sz="12" w:space="0" w:color="DDDDDD"/>
        </w:pBdr>
        <w:shd w:val="clear" w:color="auto" w:fill="FFFFFF"/>
        <w:spacing w:line="288" w:lineRule="atLeast"/>
        <w:ind w:left="1050" w:right="1050"/>
        <w:jc w:val="center"/>
        <w:rPr>
          <w:color w:val="666666"/>
          <w:sz w:val="18"/>
          <w:szCs w:val="18"/>
          <w:lang w:val="en" w:eastAsia="en"/>
        </w:rPr>
      </w:pPr>
      <w:r>
        <w:rPr>
          <w:color w:val="666666"/>
          <w:sz w:val="18"/>
          <w:szCs w:val="18"/>
          <w:lang w:val="en" w:eastAsia="en"/>
        </w:rPr>
        <w:t>Active Learning Worksheet - Session 00 &amp; 01</w:t>
      </w:r>
    </w:p>
    <w:p w14:paraId="24698196" w14:textId="77777777" w:rsidR="002F7D5A" w:rsidRDefault="00000000">
      <w:pPr>
        <w:pStyle w:val="anyParagraph"/>
        <w:pBdr>
          <w:top w:val="single" w:sz="12" w:space="0" w:color="DDDDDD"/>
        </w:pBdr>
        <w:shd w:val="clear" w:color="auto" w:fill="FFFFFF"/>
        <w:spacing w:line="288" w:lineRule="atLeast"/>
        <w:ind w:left="1050" w:right="1050"/>
        <w:jc w:val="center"/>
        <w:rPr>
          <w:color w:val="666666"/>
          <w:sz w:val="18"/>
          <w:szCs w:val="18"/>
          <w:lang w:val="en" w:eastAsia="en"/>
        </w:rPr>
      </w:pPr>
      <w:r>
        <w:rPr>
          <w:color w:val="666666"/>
          <w:sz w:val="18"/>
          <w:szCs w:val="18"/>
          <w:lang w:val="en" w:eastAsia="en"/>
        </w:rPr>
        <w:t>Version 1.0 | Last Updated: January 16, 2026</w:t>
      </w:r>
    </w:p>
    <w:sectPr w:rsidR="002F7D5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E3019" w14:textId="77777777" w:rsidR="001222DC" w:rsidRDefault="001222DC" w:rsidP="00696FD2">
      <w:pPr>
        <w:spacing w:line="240" w:lineRule="auto"/>
      </w:pPr>
      <w:r>
        <w:separator/>
      </w:r>
    </w:p>
  </w:endnote>
  <w:endnote w:type="continuationSeparator" w:id="0">
    <w:p w14:paraId="5BE6FE76" w14:textId="77777777" w:rsidR="001222DC" w:rsidRDefault="001222DC" w:rsidP="00696F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C2879" w14:textId="77777777" w:rsidR="001222DC" w:rsidRDefault="001222DC" w:rsidP="00696FD2">
      <w:pPr>
        <w:spacing w:line="240" w:lineRule="auto"/>
      </w:pPr>
      <w:r>
        <w:separator/>
      </w:r>
    </w:p>
  </w:footnote>
  <w:footnote w:type="continuationSeparator" w:id="0">
    <w:p w14:paraId="4A46770C" w14:textId="77777777" w:rsidR="001222DC" w:rsidRDefault="001222DC" w:rsidP="00696F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hybridMultilevel"/>
    <w:tmpl w:val="00000006"/>
    <w:lvl w:ilvl="0" w:tplc="7A92AEBA">
      <w:start w:val="1"/>
      <w:numFmt w:val="bullet"/>
      <w:lvlText w:val=""/>
      <w:lvlJc w:val="left"/>
      <w:pPr>
        <w:ind w:left="720" w:hanging="360"/>
      </w:pPr>
      <w:rPr>
        <w:rFonts w:ascii="Symbol" w:hAnsi="Symbol"/>
      </w:rPr>
    </w:lvl>
    <w:lvl w:ilvl="1" w:tplc="80B29ABE">
      <w:start w:val="1"/>
      <w:numFmt w:val="bullet"/>
      <w:lvlText w:val="o"/>
      <w:lvlJc w:val="left"/>
      <w:pPr>
        <w:tabs>
          <w:tab w:val="num" w:pos="1440"/>
        </w:tabs>
        <w:ind w:left="1440" w:hanging="360"/>
      </w:pPr>
      <w:rPr>
        <w:rFonts w:ascii="Courier New" w:hAnsi="Courier New"/>
      </w:rPr>
    </w:lvl>
    <w:lvl w:ilvl="2" w:tplc="0C662384">
      <w:start w:val="1"/>
      <w:numFmt w:val="bullet"/>
      <w:lvlText w:val=""/>
      <w:lvlJc w:val="left"/>
      <w:pPr>
        <w:tabs>
          <w:tab w:val="num" w:pos="2160"/>
        </w:tabs>
        <w:ind w:left="2160" w:hanging="360"/>
      </w:pPr>
      <w:rPr>
        <w:rFonts w:ascii="Wingdings" w:hAnsi="Wingdings"/>
      </w:rPr>
    </w:lvl>
    <w:lvl w:ilvl="3" w:tplc="D8FCB59C">
      <w:start w:val="1"/>
      <w:numFmt w:val="bullet"/>
      <w:lvlText w:val=""/>
      <w:lvlJc w:val="left"/>
      <w:pPr>
        <w:tabs>
          <w:tab w:val="num" w:pos="2880"/>
        </w:tabs>
        <w:ind w:left="2880" w:hanging="360"/>
      </w:pPr>
      <w:rPr>
        <w:rFonts w:ascii="Symbol" w:hAnsi="Symbol"/>
      </w:rPr>
    </w:lvl>
    <w:lvl w:ilvl="4" w:tplc="ACA84096">
      <w:start w:val="1"/>
      <w:numFmt w:val="bullet"/>
      <w:lvlText w:val="o"/>
      <w:lvlJc w:val="left"/>
      <w:pPr>
        <w:tabs>
          <w:tab w:val="num" w:pos="3600"/>
        </w:tabs>
        <w:ind w:left="3600" w:hanging="360"/>
      </w:pPr>
      <w:rPr>
        <w:rFonts w:ascii="Courier New" w:hAnsi="Courier New"/>
      </w:rPr>
    </w:lvl>
    <w:lvl w:ilvl="5" w:tplc="3BE2CE44">
      <w:start w:val="1"/>
      <w:numFmt w:val="bullet"/>
      <w:lvlText w:val=""/>
      <w:lvlJc w:val="left"/>
      <w:pPr>
        <w:tabs>
          <w:tab w:val="num" w:pos="4320"/>
        </w:tabs>
        <w:ind w:left="4320" w:hanging="360"/>
      </w:pPr>
      <w:rPr>
        <w:rFonts w:ascii="Wingdings" w:hAnsi="Wingdings"/>
      </w:rPr>
    </w:lvl>
    <w:lvl w:ilvl="6" w:tplc="C39E0E48">
      <w:start w:val="1"/>
      <w:numFmt w:val="bullet"/>
      <w:lvlText w:val=""/>
      <w:lvlJc w:val="left"/>
      <w:pPr>
        <w:tabs>
          <w:tab w:val="num" w:pos="5040"/>
        </w:tabs>
        <w:ind w:left="5040" w:hanging="360"/>
      </w:pPr>
      <w:rPr>
        <w:rFonts w:ascii="Symbol" w:hAnsi="Symbol"/>
      </w:rPr>
    </w:lvl>
    <w:lvl w:ilvl="7" w:tplc="5F5CD0BC">
      <w:start w:val="1"/>
      <w:numFmt w:val="bullet"/>
      <w:lvlText w:val="o"/>
      <w:lvlJc w:val="left"/>
      <w:pPr>
        <w:tabs>
          <w:tab w:val="num" w:pos="5760"/>
        </w:tabs>
        <w:ind w:left="5760" w:hanging="360"/>
      </w:pPr>
      <w:rPr>
        <w:rFonts w:ascii="Courier New" w:hAnsi="Courier New"/>
      </w:rPr>
    </w:lvl>
    <w:lvl w:ilvl="8" w:tplc="62CED6D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multilevel"/>
    <w:tmpl w:val="0000000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633831050">
    <w:abstractNumId w:val="0"/>
  </w:num>
  <w:num w:numId="2" w16cid:durableId="249169247">
    <w:abstractNumId w:val="1"/>
  </w:num>
  <w:num w:numId="3" w16cid:durableId="614868868">
    <w:abstractNumId w:val="2"/>
  </w:num>
  <w:num w:numId="4" w16cid:durableId="1087385911">
    <w:abstractNumId w:val="3"/>
  </w:num>
  <w:num w:numId="5" w16cid:durableId="1086653302">
    <w:abstractNumId w:val="4"/>
  </w:num>
  <w:num w:numId="6" w16cid:durableId="1463575296">
    <w:abstractNumId w:val="5"/>
  </w:num>
  <w:num w:numId="7" w16cid:durableId="250311740">
    <w:abstractNumId w:val="6"/>
  </w:num>
  <w:num w:numId="8" w16cid:durableId="1684356842">
    <w:abstractNumId w:val="7"/>
  </w:num>
  <w:num w:numId="9" w16cid:durableId="1186137472">
    <w:abstractNumId w:val="8"/>
  </w:num>
  <w:num w:numId="10" w16cid:durableId="8585908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D5A"/>
    <w:rsid w:val="001222DC"/>
    <w:rsid w:val="0023690C"/>
    <w:rsid w:val="002F7D5A"/>
    <w:rsid w:val="003B492E"/>
    <w:rsid w:val="00614228"/>
    <w:rsid w:val="00696FD2"/>
    <w:rsid w:val="007255A8"/>
    <w:rsid w:val="00BE44E5"/>
    <w:rsid w:val="00C02648"/>
    <w:rsid w:val="00F43E83"/>
    <w:rsid w:val="00FC2FE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DDBA0"/>
  <w15:docId w15:val="{29229AFA-2097-48BE-803D-7F64190B2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pBdr>
        <w:top w:val="none" w:sz="0" w:space="15" w:color="auto"/>
        <w:left w:val="none" w:sz="0" w:space="15" w:color="auto"/>
        <w:bottom w:val="none" w:sz="0" w:space="15" w:color="auto"/>
        <w:right w:val="none" w:sz="0" w:space="15" w:color="auto"/>
      </w:pBdr>
      <w:spacing w:line="384" w:lineRule="atLeast"/>
    </w:pPr>
    <w:rPr>
      <w:rFonts w:ascii="Calibri" w:eastAsia="Calibri" w:hAnsi="Calibri" w:cs="Calibri"/>
      <w:color w:val="333333"/>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container">
    <w:name w:val="container"/>
    <w:basedOn w:val="Normal"/>
    <w:pPr>
      <w:pBdr>
        <w:top w:val="none" w:sz="0" w:space="31" w:color="auto"/>
        <w:left w:val="none" w:sz="0" w:space="31" w:color="auto"/>
        <w:bottom w:val="none" w:sz="0" w:space="31" w:color="auto"/>
        <w:right w:val="none" w:sz="0" w:space="31" w:color="auto"/>
      </w:pBdr>
      <w:shd w:val="clear" w:color="auto" w:fill="FFFFFF"/>
    </w:pPr>
    <w:rPr>
      <w:shd w:val="clear" w:color="auto" w:fill="FFFFFF"/>
    </w:rPr>
  </w:style>
  <w:style w:type="paragraph" w:customStyle="1" w:styleId="Header1">
    <w:name w:val="Header1"/>
    <w:basedOn w:val="Normal"/>
    <w:pPr>
      <w:pBdr>
        <w:bottom w:val="single" w:sz="18" w:space="15" w:color="667EEA"/>
      </w:pBdr>
      <w:jc w:val="center"/>
    </w:pPr>
  </w:style>
  <w:style w:type="paragraph" w:customStyle="1" w:styleId="headerh1">
    <w:name w:val="header_h1"/>
    <w:basedOn w:val="Normal"/>
    <w:rPr>
      <w:color w:val="667EEA"/>
      <w:sz w:val="39"/>
      <w:szCs w:val="39"/>
    </w:rPr>
  </w:style>
  <w:style w:type="paragraph" w:customStyle="1" w:styleId="headerh2">
    <w:name w:val="header_h2"/>
    <w:basedOn w:val="Normal"/>
    <w:rPr>
      <w:color w:val="764BA2"/>
      <w:sz w:val="27"/>
      <w:szCs w:val="27"/>
    </w:rPr>
  </w:style>
  <w:style w:type="paragraph" w:customStyle="1" w:styleId="headerp">
    <w:name w:val="header_p"/>
    <w:basedOn w:val="Normal"/>
    <w:rPr>
      <w:color w:val="666666"/>
      <w:sz w:val="21"/>
      <w:szCs w:val="21"/>
    </w:rPr>
  </w:style>
  <w:style w:type="paragraph" w:customStyle="1" w:styleId="student-info">
    <w:name w:val="student-info"/>
    <w:basedOn w:val="Normal"/>
    <w:pPr>
      <w:pBdr>
        <w:top w:val="none" w:sz="0" w:space="11" w:color="auto"/>
        <w:left w:val="single" w:sz="24" w:space="11" w:color="667EEA"/>
        <w:bottom w:val="none" w:sz="0" w:space="11" w:color="auto"/>
        <w:right w:val="none" w:sz="0" w:space="11" w:color="auto"/>
      </w:pBdr>
      <w:shd w:val="clear" w:color="auto" w:fill="F9F9F9"/>
    </w:pPr>
    <w:rPr>
      <w:shd w:val="clear" w:color="auto" w:fill="F9F9F9"/>
    </w:rPr>
  </w:style>
  <w:style w:type="paragraph" w:customStyle="1" w:styleId="info-field">
    <w:name w:val="info-field"/>
    <w:basedOn w:val="Normal"/>
  </w:style>
  <w:style w:type="character" w:customStyle="1" w:styleId="info-fieldlabel">
    <w:name w:val="info-field_label"/>
    <w:basedOn w:val="DefaultParagraphFont"/>
    <w:rPr>
      <w:b/>
      <w:bCs/>
      <w:color w:val="667EEA"/>
    </w:rPr>
  </w:style>
  <w:style w:type="paragraph" w:customStyle="1" w:styleId="section">
    <w:name w:val="section"/>
    <w:basedOn w:val="Normal"/>
  </w:style>
  <w:style w:type="paragraph" w:customStyle="1" w:styleId="section-header">
    <w:name w:val="section-header"/>
    <w:basedOn w:val="Normal"/>
    <w:pPr>
      <w:pBdr>
        <w:top w:val="none" w:sz="0" w:space="9" w:color="auto"/>
        <w:left w:val="none" w:sz="0" w:space="11" w:color="auto"/>
        <w:bottom w:val="none" w:sz="0" w:space="9" w:color="auto"/>
        <w:right w:val="none" w:sz="0" w:space="11" w:color="auto"/>
      </w:pBdr>
      <w:shd w:val="clear" w:color="auto" w:fill="667EEA"/>
    </w:pPr>
    <w:rPr>
      <w:b/>
      <w:bCs/>
      <w:color w:val="FFFFFF"/>
      <w:shd w:val="clear" w:color="auto" w:fill="667EEA"/>
    </w:rPr>
  </w:style>
  <w:style w:type="paragraph" w:customStyle="1" w:styleId="sectionh3">
    <w:name w:val="section_h3"/>
    <w:basedOn w:val="Normal"/>
    <w:pPr>
      <w:pBdr>
        <w:bottom w:val="single" w:sz="12" w:space="6" w:color="667EEA"/>
      </w:pBdr>
    </w:pPr>
    <w:rPr>
      <w:color w:val="667EEA"/>
      <w:sz w:val="23"/>
      <w:szCs w:val="23"/>
    </w:rPr>
  </w:style>
  <w:style w:type="paragraph" w:customStyle="1" w:styleId="sectionp">
    <w:name w:val="section_p"/>
    <w:basedOn w:val="Normal"/>
    <w:pPr>
      <w:jc w:val="both"/>
    </w:pPr>
  </w:style>
  <w:style w:type="character" w:customStyle="1" w:styleId="any">
    <w:name w:val="any"/>
    <w:basedOn w:val="DefaultParagraphFont"/>
  </w:style>
  <w:style w:type="paragraph" w:customStyle="1" w:styleId="key-concept">
    <w:name w:val="key-concept"/>
    <w:basedOn w:val="Normal"/>
    <w:pPr>
      <w:pBdr>
        <w:top w:val="none" w:sz="0" w:space="9" w:color="auto"/>
        <w:left w:val="single" w:sz="24" w:space="9" w:color="667EEA"/>
        <w:bottom w:val="none" w:sz="0" w:space="9" w:color="auto"/>
        <w:right w:val="none" w:sz="0" w:space="9" w:color="auto"/>
      </w:pBdr>
      <w:shd w:val="clear" w:color="auto" w:fill="E8F4F8"/>
    </w:pPr>
    <w:rPr>
      <w:shd w:val="clear" w:color="auto" w:fill="E8F4F8"/>
    </w:rPr>
  </w:style>
  <w:style w:type="character" w:customStyle="1" w:styleId="key-conceptstrong">
    <w:name w:val="key-concept_strong"/>
    <w:basedOn w:val="DefaultParagraphFont"/>
    <w:rPr>
      <w:color w:val="667EEA"/>
    </w:rPr>
  </w:style>
  <w:style w:type="table" w:customStyle="1" w:styleId="table">
    <w:name w:val="table"/>
    <w:basedOn w:val="TableNormal"/>
    <w:tblPr/>
  </w:style>
  <w:style w:type="paragraph" w:customStyle="1" w:styleId="procedure">
    <w:name w:val="procedure"/>
    <w:basedOn w:val="Normal"/>
    <w:pPr>
      <w:pBdr>
        <w:top w:val="none" w:sz="0" w:space="11" w:color="auto"/>
        <w:left w:val="single" w:sz="18" w:space="11" w:color="764BA2"/>
        <w:bottom w:val="none" w:sz="0" w:space="11" w:color="auto"/>
        <w:right w:val="none" w:sz="0" w:space="11" w:color="auto"/>
      </w:pBdr>
      <w:shd w:val="clear" w:color="auto" w:fill="F9F9F9"/>
    </w:pPr>
    <w:rPr>
      <w:shd w:val="clear" w:color="auto" w:fill="F9F9F9"/>
    </w:rPr>
  </w:style>
  <w:style w:type="paragraph" w:customStyle="1" w:styleId="procedureli">
    <w:name w:val="procedure_li"/>
    <w:basedOn w:val="Normal"/>
  </w:style>
  <w:style w:type="paragraph" w:customStyle="1" w:styleId="starter-code">
    <w:name w:val="starter-code"/>
    <w:basedOn w:val="Normal"/>
    <w:pPr>
      <w:pBdr>
        <w:top w:val="none" w:sz="0" w:space="11" w:color="auto"/>
        <w:left w:val="none" w:sz="0" w:space="11" w:color="auto"/>
        <w:bottom w:val="none" w:sz="0" w:space="11" w:color="auto"/>
        <w:right w:val="none" w:sz="0" w:space="11" w:color="auto"/>
      </w:pBdr>
      <w:shd w:val="clear" w:color="auto" w:fill="2D3748"/>
    </w:pPr>
    <w:rPr>
      <w:rFonts w:ascii="Courier New" w:eastAsia="Courier New" w:hAnsi="Courier New" w:cs="Courier New"/>
      <w:color w:val="E2E8F0"/>
      <w:sz w:val="18"/>
      <w:szCs w:val="18"/>
      <w:shd w:val="clear" w:color="auto" w:fill="2D3748"/>
    </w:rPr>
  </w:style>
  <w:style w:type="paragraph" w:customStyle="1" w:styleId="page-break">
    <w:name w:val="page-break"/>
    <w:basedOn w:val="Normal"/>
  </w:style>
  <w:style w:type="paragraph" w:customStyle="1" w:styleId="learning-outcome">
    <w:name w:val="learning-outcome"/>
    <w:basedOn w:val="Normal"/>
    <w:pPr>
      <w:pBdr>
        <w:top w:val="none" w:sz="0" w:space="9" w:color="auto"/>
        <w:left w:val="single" w:sz="24" w:space="9" w:color="28A745"/>
        <w:bottom w:val="none" w:sz="0" w:space="9" w:color="auto"/>
        <w:right w:val="none" w:sz="0" w:space="9" w:color="auto"/>
      </w:pBdr>
      <w:shd w:val="clear" w:color="auto" w:fill="D4EDDA"/>
    </w:pPr>
    <w:rPr>
      <w:shd w:val="clear" w:color="auto" w:fill="D4EDDA"/>
    </w:rPr>
  </w:style>
  <w:style w:type="character" w:customStyle="1" w:styleId="learning-outcomestrong">
    <w:name w:val="learning-outcome_strong"/>
    <w:basedOn w:val="DefaultParagraphFont"/>
    <w:rPr>
      <w:color w:val="155724"/>
    </w:rPr>
  </w:style>
  <w:style w:type="paragraph" w:customStyle="1" w:styleId="sectionh4">
    <w:name w:val="section_h4"/>
    <w:basedOn w:val="Normal"/>
    <w:rPr>
      <w:b/>
      <w:bCs/>
      <w:color w:val="764BA2"/>
      <w:sz w:val="20"/>
      <w:szCs w:val="20"/>
    </w:rPr>
  </w:style>
  <w:style w:type="character" w:customStyle="1" w:styleId="checkbox">
    <w:name w:val="checkbox"/>
    <w:basedOn w:val="DefaultParagraphFont"/>
    <w:rPr>
      <w:bdr w:val="single" w:sz="6" w:space="0" w:color="333333"/>
    </w:rPr>
  </w:style>
  <w:style w:type="paragraph" w:customStyle="1" w:styleId="anyParagraph">
    <w:name w:val="any Paragraph"/>
    <w:basedOn w:val="Normal"/>
    <w:pPr>
      <w:pBdr>
        <w:top w:val="none" w:sz="0" w:space="0" w:color="auto"/>
        <w:left w:val="none" w:sz="0" w:space="0" w:color="auto"/>
        <w:bottom w:val="none" w:sz="0" w:space="0" w:color="auto"/>
        <w:right w:val="none" w:sz="0" w:space="0" w:color="auto"/>
      </w:pBdr>
    </w:pPr>
  </w:style>
  <w:style w:type="paragraph" w:customStyle="1" w:styleId="evidence-box">
    <w:name w:val="evidence-box"/>
    <w:basedOn w:val="Normal"/>
    <w:pPr>
      <w:pBdr>
        <w:top w:val="none" w:sz="0" w:space="9" w:color="auto"/>
        <w:left w:val="single" w:sz="24" w:space="9" w:color="FFC107"/>
        <w:bottom w:val="none" w:sz="0" w:space="9" w:color="auto"/>
        <w:right w:val="none" w:sz="0" w:space="9" w:color="auto"/>
      </w:pBdr>
      <w:shd w:val="clear" w:color="auto" w:fill="FFF3CD"/>
    </w:pPr>
    <w:rPr>
      <w:shd w:val="clear" w:color="auto" w:fill="FFF3CD"/>
    </w:rPr>
  </w:style>
  <w:style w:type="character" w:customStyle="1" w:styleId="evidence-boxstrong">
    <w:name w:val="evidence-box_strong"/>
    <w:basedOn w:val="DefaultParagraphFont"/>
    <w:rPr>
      <w:color w:val="856404"/>
    </w:rPr>
  </w:style>
  <w:style w:type="table" w:customStyle="1" w:styleId="rubric-table">
    <w:name w:val="rubric-table"/>
    <w:basedOn w:val="TableNormal"/>
    <w:tblPr/>
  </w:style>
  <w:style w:type="paragraph" w:customStyle="1" w:styleId="answer-space">
    <w:name w:val="answer-space"/>
    <w:basedOn w:val="Normal"/>
    <w:pPr>
      <w:pBdr>
        <w:top w:val="none" w:sz="0" w:space="3" w:color="auto"/>
        <w:left w:val="none" w:sz="0" w:space="0" w:color="auto"/>
        <w:bottom w:val="dotted" w:sz="6" w:space="3" w:color="DDDDDD"/>
        <w:right w:val="none" w:sz="0" w:space="0" w:color="auto"/>
      </w:pBdr>
    </w:pPr>
  </w:style>
  <w:style w:type="paragraph" w:customStyle="1" w:styleId="Footer1">
    <w:name w:val="Footer1"/>
    <w:basedOn w:val="Normal"/>
    <w:pPr>
      <w:pBdr>
        <w:top w:val="single" w:sz="12" w:space="15" w:color="DDDDDD"/>
      </w:pBdr>
      <w:jc w:val="center"/>
    </w:pPr>
    <w:rPr>
      <w:color w:val="666666"/>
      <w:sz w:val="18"/>
      <w:szCs w:val="18"/>
    </w:rPr>
  </w:style>
  <w:style w:type="paragraph" w:styleId="Header">
    <w:name w:val="header"/>
    <w:basedOn w:val="Normal"/>
    <w:link w:val="HeaderChar"/>
    <w:uiPriority w:val="99"/>
    <w:unhideWhenUsed/>
    <w:rsid w:val="00696FD2"/>
    <w:pPr>
      <w:tabs>
        <w:tab w:val="center" w:pos="4513"/>
        <w:tab w:val="right" w:pos="9026"/>
      </w:tabs>
      <w:spacing w:line="240" w:lineRule="auto"/>
    </w:pPr>
  </w:style>
  <w:style w:type="character" w:customStyle="1" w:styleId="HeaderChar">
    <w:name w:val="Header Char"/>
    <w:basedOn w:val="DefaultParagraphFont"/>
    <w:link w:val="Header"/>
    <w:uiPriority w:val="99"/>
    <w:rsid w:val="00696FD2"/>
    <w:rPr>
      <w:rFonts w:ascii="Calibri" w:eastAsia="Calibri" w:hAnsi="Calibri" w:cs="Calibri"/>
      <w:color w:val="333333"/>
      <w:sz w:val="24"/>
      <w:szCs w:val="24"/>
    </w:rPr>
  </w:style>
  <w:style w:type="paragraph" w:styleId="Footer">
    <w:name w:val="footer"/>
    <w:basedOn w:val="Normal"/>
    <w:link w:val="FooterChar"/>
    <w:uiPriority w:val="99"/>
    <w:unhideWhenUsed/>
    <w:rsid w:val="00696FD2"/>
    <w:pPr>
      <w:tabs>
        <w:tab w:val="center" w:pos="4513"/>
        <w:tab w:val="right" w:pos="9026"/>
      </w:tabs>
      <w:spacing w:line="240" w:lineRule="auto"/>
    </w:pPr>
  </w:style>
  <w:style w:type="character" w:customStyle="1" w:styleId="FooterChar">
    <w:name w:val="Footer Char"/>
    <w:basedOn w:val="DefaultParagraphFont"/>
    <w:link w:val="Footer"/>
    <w:uiPriority w:val="99"/>
    <w:rsid w:val="00696FD2"/>
    <w:rPr>
      <w:rFonts w:ascii="Calibri" w:eastAsia="Calibri" w:hAnsi="Calibri" w:cs="Calibri"/>
      <w:color w:val="33333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213</TotalTime>
  <Pages>15</Pages>
  <Words>2248</Words>
  <Characters>12817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INS3064 Active Learning Worksheet - Session 00 &amp; 01</vt:lpstr>
    </vt:vector>
  </TitlesOfParts>
  <Company/>
  <LinksUpToDate>false</LinksUpToDate>
  <CharactersWithSpaces>15035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INS3064 Active Learning Worksheet - Session 00 &amp; 01</dc:title>
  <cp:lastModifiedBy>huyen thuong nguyen</cp:lastModifiedBy>
  <cp:revision>1</cp:revision>
  <dcterms:created xsi:type="dcterms:W3CDTF">2026-01-25T08:30:00Z</dcterms:created>
  <dcterms:modified xsi:type="dcterms:W3CDTF">2026-01-25T12:03:00Z</dcterms:modified>
</cp:coreProperties>
</file>